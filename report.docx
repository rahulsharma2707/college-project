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before="4" w:line="280" w:lineRule="exact"/>
        <w:rPr>
          <w:sz w:val="28"/>
          <w:szCs w:val="28"/>
        </w:rPr>
      </w:pPr>
    </w:p>
    <w:p w:rsidR="00B71839" w:rsidRDefault="0000428B">
      <w:pPr>
        <w:spacing w:before="3"/>
        <w:ind w:left="1404" w:right="26" w:firstLine="1632"/>
        <w:rPr>
          <w:sz w:val="44"/>
          <w:szCs w:val="44"/>
        </w:rPr>
      </w:pPr>
      <w:r>
        <w:rPr>
          <w:b/>
          <w:sz w:val="44"/>
          <w:szCs w:val="44"/>
        </w:rPr>
        <w:t>GUIDELINES FOR INDUSTRIAL TRAINING REPORT</w:t>
      </w: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before="18" w:line="200" w:lineRule="exact"/>
      </w:pPr>
    </w:p>
    <w:p w:rsidR="00B71839" w:rsidRDefault="0000428B">
      <w:pPr>
        <w:spacing w:line="500" w:lineRule="exact"/>
        <w:ind w:left="812"/>
        <w:rPr>
          <w:rFonts w:ascii="Cambria" w:eastAsia="Cambria" w:hAnsi="Cambria" w:cs="Cambria"/>
          <w:sz w:val="44"/>
          <w:szCs w:val="44"/>
        </w:rPr>
      </w:pPr>
      <w:r>
        <w:rPr>
          <w:rFonts w:ascii="Cambria" w:eastAsia="Cambria" w:hAnsi="Cambria" w:cs="Cambria"/>
          <w:b/>
          <w:position w:val="-1"/>
          <w:sz w:val="44"/>
          <w:szCs w:val="44"/>
        </w:rPr>
        <w:t>Institute of Engineering &amp; Technology</w:t>
      </w:r>
    </w:p>
    <w:p w:rsidR="00B71839" w:rsidRDefault="00B71839">
      <w:pPr>
        <w:spacing w:before="4" w:line="140" w:lineRule="exact"/>
        <w:rPr>
          <w:sz w:val="15"/>
          <w:szCs w:val="15"/>
        </w:rPr>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CF29C3">
      <w:pPr>
        <w:ind w:left="1208"/>
        <w:sectPr w:rsidR="00B71839">
          <w:footerReference w:type="default" r:id="rId7"/>
          <w:pgSz w:w="11920" w:h="16840"/>
          <w:pgMar w:top="1560" w:right="1660" w:bottom="280" w:left="1680" w:header="0" w:footer="867" w:gutter="0"/>
          <w:cols w:space="720"/>
        </w:sect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2.65pt;height:148pt">
            <v:imagedata r:id="rId8" o:title=""/>
          </v:shape>
        </w:pict>
      </w:r>
    </w:p>
    <w:p w:rsidR="00B71839" w:rsidRDefault="00B71839">
      <w:pPr>
        <w:spacing w:line="200" w:lineRule="exact"/>
      </w:pPr>
    </w:p>
    <w:p w:rsidR="00B71839" w:rsidRDefault="00B71839">
      <w:pPr>
        <w:spacing w:before="1" w:line="240" w:lineRule="exact"/>
        <w:rPr>
          <w:sz w:val="24"/>
          <w:szCs w:val="24"/>
        </w:rPr>
      </w:pPr>
    </w:p>
    <w:p w:rsidR="00B71839" w:rsidRDefault="0000428B">
      <w:pPr>
        <w:spacing w:before="24"/>
        <w:ind w:left="2170"/>
        <w:rPr>
          <w:sz w:val="28"/>
          <w:szCs w:val="28"/>
        </w:rPr>
      </w:pPr>
      <w:r>
        <w:rPr>
          <w:b/>
          <w:sz w:val="28"/>
          <w:szCs w:val="28"/>
        </w:rPr>
        <w:t>Guidelines for Industrial Training report</w:t>
      </w:r>
    </w:p>
    <w:p w:rsidR="00B71839" w:rsidRDefault="00B71839">
      <w:pPr>
        <w:spacing w:before="1" w:line="100" w:lineRule="exact"/>
        <w:rPr>
          <w:sz w:val="11"/>
          <w:szCs w:val="11"/>
        </w:rPr>
      </w:pPr>
    </w:p>
    <w:p w:rsidR="00B71839" w:rsidRDefault="00B71839">
      <w:pPr>
        <w:spacing w:line="200" w:lineRule="exact"/>
      </w:pPr>
    </w:p>
    <w:p w:rsidR="00B71839" w:rsidRDefault="0000428B">
      <w:pPr>
        <w:ind w:left="842"/>
        <w:rPr>
          <w:sz w:val="24"/>
          <w:szCs w:val="24"/>
        </w:rPr>
      </w:pPr>
      <w:r>
        <w:rPr>
          <w:sz w:val="24"/>
          <w:szCs w:val="24"/>
        </w:rPr>
        <w:t>1.   The Industrial Training Report should consist of 30-35 pages.</w:t>
      </w:r>
    </w:p>
    <w:p w:rsidR="00B71839" w:rsidRDefault="0000428B">
      <w:pPr>
        <w:spacing w:before="60"/>
        <w:ind w:left="842"/>
        <w:rPr>
          <w:sz w:val="24"/>
          <w:szCs w:val="24"/>
        </w:rPr>
      </w:pPr>
      <w:r>
        <w:rPr>
          <w:sz w:val="24"/>
          <w:szCs w:val="24"/>
        </w:rPr>
        <w:t>2.   The order of contents of report</w:t>
      </w:r>
    </w:p>
    <w:p w:rsidR="00B71839" w:rsidRDefault="0000428B">
      <w:pPr>
        <w:spacing w:before="60" w:line="292" w:lineRule="auto"/>
        <w:ind w:left="1562" w:right="4259"/>
        <w:jc w:val="both"/>
        <w:rPr>
          <w:sz w:val="24"/>
          <w:szCs w:val="24"/>
        </w:rPr>
      </w:pPr>
      <w:r>
        <w:rPr>
          <w:sz w:val="24"/>
          <w:szCs w:val="24"/>
        </w:rPr>
        <w:t>a.   Cover Page (Format given) b.   Declaration (Format given) c.   Acknowledgement</w:t>
      </w:r>
    </w:p>
    <w:p w:rsidR="00B71839" w:rsidRDefault="0000428B">
      <w:pPr>
        <w:spacing w:before="2"/>
        <w:ind w:left="1562" w:right="6077"/>
        <w:jc w:val="both"/>
        <w:rPr>
          <w:sz w:val="24"/>
          <w:szCs w:val="24"/>
        </w:rPr>
      </w:pPr>
      <w:r>
        <w:rPr>
          <w:sz w:val="24"/>
          <w:szCs w:val="24"/>
        </w:rPr>
        <w:t>d.   Abstract</w:t>
      </w:r>
    </w:p>
    <w:p w:rsidR="00B71839" w:rsidRDefault="0000428B">
      <w:pPr>
        <w:spacing w:before="60"/>
        <w:ind w:left="1562" w:right="3659"/>
        <w:jc w:val="both"/>
        <w:rPr>
          <w:sz w:val="24"/>
          <w:szCs w:val="24"/>
        </w:rPr>
      </w:pPr>
      <w:r>
        <w:rPr>
          <w:sz w:val="24"/>
          <w:szCs w:val="24"/>
        </w:rPr>
        <w:t>e.   Table of Contents (Format given)</w:t>
      </w:r>
    </w:p>
    <w:p w:rsidR="00B71839" w:rsidRDefault="0000428B">
      <w:pPr>
        <w:spacing w:before="60"/>
        <w:ind w:left="1562" w:right="6036"/>
        <w:jc w:val="both"/>
        <w:rPr>
          <w:sz w:val="24"/>
          <w:szCs w:val="24"/>
        </w:rPr>
      </w:pPr>
      <w:r>
        <w:rPr>
          <w:sz w:val="24"/>
          <w:szCs w:val="24"/>
        </w:rPr>
        <w:t>f.    Chapters</w:t>
      </w:r>
    </w:p>
    <w:p w:rsidR="00B71839" w:rsidRDefault="0000428B">
      <w:pPr>
        <w:spacing w:before="60" w:line="260" w:lineRule="exact"/>
        <w:ind w:left="842"/>
        <w:rPr>
          <w:sz w:val="24"/>
          <w:szCs w:val="24"/>
        </w:rPr>
      </w:pPr>
      <w:r>
        <w:rPr>
          <w:position w:val="-1"/>
          <w:sz w:val="24"/>
          <w:szCs w:val="24"/>
        </w:rPr>
        <w:t>3.   Format</w:t>
      </w:r>
    </w:p>
    <w:p w:rsidR="00B71839" w:rsidRDefault="0000428B">
      <w:pPr>
        <w:spacing w:before="65"/>
        <w:ind w:left="1922"/>
        <w:rPr>
          <w:sz w:val="24"/>
          <w:szCs w:val="24"/>
        </w:rPr>
      </w:pPr>
      <w:r>
        <w:rPr>
          <w:sz w:val="24"/>
          <w:szCs w:val="24"/>
        </w:rPr>
        <w:t>Paper: A4</w:t>
      </w:r>
    </w:p>
    <w:p w:rsidR="00B71839" w:rsidRDefault="0000428B">
      <w:pPr>
        <w:spacing w:before="60" w:line="260" w:lineRule="exact"/>
        <w:ind w:left="1922"/>
        <w:rPr>
          <w:sz w:val="24"/>
          <w:szCs w:val="24"/>
        </w:rPr>
        <w:sectPr w:rsidR="00B71839">
          <w:pgSz w:w="11920" w:h="16840"/>
          <w:pgMar w:top="1560" w:right="1380" w:bottom="280" w:left="1680" w:header="0" w:footer="867" w:gutter="0"/>
          <w:cols w:space="720"/>
        </w:sectPr>
      </w:pPr>
      <w:r>
        <w:rPr>
          <w:position w:val="-1"/>
          <w:sz w:val="24"/>
          <w:szCs w:val="24"/>
        </w:rPr>
        <w:t>Font:</w:t>
      </w:r>
    </w:p>
    <w:p w:rsidR="00B71839" w:rsidRDefault="00B71839">
      <w:pPr>
        <w:spacing w:before="5" w:line="140" w:lineRule="exact"/>
        <w:rPr>
          <w:sz w:val="14"/>
          <w:szCs w:val="14"/>
        </w:rPr>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00428B">
      <w:pPr>
        <w:jc w:val="right"/>
        <w:rPr>
          <w:sz w:val="24"/>
          <w:szCs w:val="24"/>
        </w:rPr>
      </w:pPr>
      <w:r>
        <w:rPr>
          <w:sz w:val="24"/>
          <w:szCs w:val="24"/>
        </w:rPr>
        <w:t>Header</w:t>
      </w:r>
    </w:p>
    <w:p w:rsidR="00B71839" w:rsidRDefault="00B71839">
      <w:pPr>
        <w:spacing w:before="2" w:line="120" w:lineRule="exact"/>
        <w:rPr>
          <w:sz w:val="13"/>
          <w:szCs w:val="13"/>
        </w:rPr>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00428B">
      <w:pPr>
        <w:ind w:right="66"/>
        <w:jc w:val="right"/>
        <w:rPr>
          <w:sz w:val="24"/>
          <w:szCs w:val="24"/>
        </w:rPr>
      </w:pPr>
      <w:r>
        <w:rPr>
          <w:sz w:val="24"/>
          <w:szCs w:val="24"/>
        </w:rPr>
        <w:t>Footer</w:t>
      </w:r>
    </w:p>
    <w:p w:rsidR="00B71839" w:rsidRDefault="0000428B">
      <w:pPr>
        <w:spacing w:before="65"/>
        <w:rPr>
          <w:sz w:val="24"/>
          <w:szCs w:val="24"/>
        </w:rPr>
      </w:pPr>
      <w:r>
        <w:br w:type="column"/>
      </w:r>
      <w:r>
        <w:rPr>
          <w:sz w:val="24"/>
          <w:szCs w:val="24"/>
        </w:rPr>
        <w:lastRenderedPageBreak/>
        <w:t>Times New Roman,</w:t>
      </w:r>
    </w:p>
    <w:p w:rsidR="00B71839" w:rsidRDefault="0000428B">
      <w:pPr>
        <w:spacing w:before="60"/>
        <w:rPr>
          <w:sz w:val="24"/>
          <w:szCs w:val="24"/>
        </w:rPr>
      </w:pPr>
      <w:r>
        <w:rPr>
          <w:sz w:val="24"/>
          <w:szCs w:val="24"/>
        </w:rPr>
        <w:t>12pt normal text,</w:t>
      </w:r>
    </w:p>
    <w:p w:rsidR="00B71839" w:rsidRDefault="0000428B">
      <w:pPr>
        <w:spacing w:before="60"/>
        <w:rPr>
          <w:sz w:val="24"/>
          <w:szCs w:val="24"/>
        </w:rPr>
      </w:pPr>
      <w:r>
        <w:rPr>
          <w:sz w:val="24"/>
          <w:szCs w:val="24"/>
        </w:rPr>
        <w:t>16pt Bold for Chapter headings</w:t>
      </w:r>
    </w:p>
    <w:p w:rsidR="00B71839" w:rsidRDefault="0000428B">
      <w:pPr>
        <w:spacing w:before="60"/>
        <w:rPr>
          <w:sz w:val="24"/>
          <w:szCs w:val="24"/>
        </w:rPr>
      </w:pPr>
      <w:r>
        <w:rPr>
          <w:sz w:val="24"/>
          <w:szCs w:val="24"/>
        </w:rPr>
        <w:t>14pt Bold for paragraph headings</w:t>
      </w:r>
    </w:p>
    <w:p w:rsidR="00B71839" w:rsidRDefault="0000428B">
      <w:pPr>
        <w:spacing w:before="60"/>
        <w:rPr>
          <w:sz w:val="24"/>
          <w:szCs w:val="24"/>
        </w:rPr>
      </w:pPr>
      <w:r>
        <w:rPr>
          <w:sz w:val="24"/>
          <w:szCs w:val="24"/>
        </w:rPr>
        <w:t>1.5 line spacing</w:t>
      </w:r>
    </w:p>
    <w:p w:rsidR="00B71839" w:rsidRDefault="00B71839">
      <w:pPr>
        <w:spacing w:before="6" w:line="180" w:lineRule="exact"/>
        <w:rPr>
          <w:sz w:val="19"/>
          <w:szCs w:val="19"/>
        </w:rPr>
      </w:pPr>
    </w:p>
    <w:p w:rsidR="00B71839" w:rsidRDefault="00B71839">
      <w:pPr>
        <w:spacing w:line="200" w:lineRule="exact"/>
      </w:pPr>
    </w:p>
    <w:p w:rsidR="00B71839" w:rsidRDefault="0000428B">
      <w:pPr>
        <w:rPr>
          <w:sz w:val="24"/>
          <w:szCs w:val="24"/>
        </w:rPr>
      </w:pPr>
      <w:r>
        <w:rPr>
          <w:sz w:val="24"/>
          <w:szCs w:val="24"/>
        </w:rPr>
        <w:t>Upper Left   – Name of the Project</w:t>
      </w:r>
    </w:p>
    <w:p w:rsidR="00B71839" w:rsidRDefault="0000428B">
      <w:pPr>
        <w:spacing w:before="60"/>
        <w:rPr>
          <w:sz w:val="24"/>
          <w:szCs w:val="24"/>
        </w:rPr>
      </w:pPr>
      <w:r>
        <w:rPr>
          <w:sz w:val="24"/>
          <w:szCs w:val="24"/>
        </w:rPr>
        <w:t>Upper Right – Name of the Chapter</w:t>
      </w:r>
    </w:p>
    <w:p w:rsidR="00B71839" w:rsidRDefault="00B71839">
      <w:pPr>
        <w:spacing w:before="6" w:line="180" w:lineRule="exact"/>
        <w:rPr>
          <w:sz w:val="19"/>
          <w:szCs w:val="19"/>
        </w:rPr>
      </w:pPr>
    </w:p>
    <w:p w:rsidR="00B71839" w:rsidRDefault="00B71839">
      <w:pPr>
        <w:spacing w:line="200" w:lineRule="exact"/>
      </w:pPr>
    </w:p>
    <w:p w:rsidR="00B71839" w:rsidRDefault="0000428B">
      <w:pPr>
        <w:rPr>
          <w:sz w:val="24"/>
          <w:szCs w:val="24"/>
        </w:rPr>
      </w:pPr>
      <w:r>
        <w:rPr>
          <w:sz w:val="24"/>
          <w:szCs w:val="24"/>
        </w:rPr>
        <w:t>Lower Left   – Dept. of CEA, GLAU, Mathura</w:t>
      </w:r>
    </w:p>
    <w:p w:rsidR="00B71839" w:rsidRDefault="0000428B">
      <w:pPr>
        <w:spacing w:before="60" w:line="260" w:lineRule="exact"/>
        <w:rPr>
          <w:sz w:val="24"/>
          <w:szCs w:val="24"/>
        </w:rPr>
        <w:sectPr w:rsidR="00B71839">
          <w:type w:val="continuous"/>
          <w:pgSz w:w="11920" w:h="16840"/>
          <w:pgMar w:top="1560" w:right="1380" w:bottom="280" w:left="1680" w:header="720" w:footer="720" w:gutter="0"/>
          <w:cols w:num="2" w:space="720" w:equalWidth="0">
            <w:col w:w="2614" w:space="28"/>
            <w:col w:w="6218"/>
          </w:cols>
        </w:sectPr>
      </w:pPr>
      <w:r>
        <w:rPr>
          <w:position w:val="-1"/>
          <w:sz w:val="24"/>
          <w:szCs w:val="24"/>
        </w:rPr>
        <w:t>Lower Right – Page No.</w:t>
      </w:r>
    </w:p>
    <w:p w:rsidR="00B71839" w:rsidRDefault="00B71839">
      <w:pPr>
        <w:spacing w:before="2" w:line="160" w:lineRule="exact"/>
        <w:rPr>
          <w:sz w:val="17"/>
          <w:szCs w:val="17"/>
        </w:rPr>
      </w:pPr>
    </w:p>
    <w:p w:rsidR="00B71839" w:rsidRDefault="00B71839">
      <w:pPr>
        <w:spacing w:line="200" w:lineRule="exact"/>
      </w:pPr>
    </w:p>
    <w:p w:rsidR="00B71839" w:rsidRDefault="0000428B">
      <w:pPr>
        <w:spacing w:before="29"/>
        <w:ind w:left="842"/>
        <w:rPr>
          <w:sz w:val="24"/>
          <w:szCs w:val="24"/>
        </w:rPr>
      </w:pPr>
      <w:r>
        <w:rPr>
          <w:sz w:val="24"/>
          <w:szCs w:val="24"/>
        </w:rPr>
        <w:t>4.   Numbering of pages:</w:t>
      </w:r>
    </w:p>
    <w:p w:rsidR="00B71839" w:rsidRDefault="0000428B">
      <w:pPr>
        <w:spacing w:before="60"/>
        <w:ind w:left="1562"/>
        <w:rPr>
          <w:sz w:val="24"/>
          <w:szCs w:val="24"/>
        </w:rPr>
      </w:pPr>
      <w:r>
        <w:rPr>
          <w:sz w:val="24"/>
          <w:szCs w:val="24"/>
        </w:rPr>
        <w:t>a.   Numbering of pages before the start of the chapter 1 is done in Roman.</w:t>
      </w:r>
    </w:p>
    <w:p w:rsidR="00B71839" w:rsidRDefault="0000428B">
      <w:pPr>
        <w:ind w:left="1922" w:right="985"/>
        <w:rPr>
          <w:sz w:val="24"/>
          <w:szCs w:val="24"/>
        </w:rPr>
      </w:pPr>
      <w:r>
        <w:rPr>
          <w:sz w:val="24"/>
          <w:szCs w:val="24"/>
        </w:rPr>
        <w:t>Pages will be counted from title page, however number is not mentioned on the title page.</w:t>
      </w:r>
    </w:p>
    <w:p w:rsidR="00B71839" w:rsidRDefault="0000428B">
      <w:pPr>
        <w:spacing w:before="60"/>
        <w:ind w:left="1562"/>
        <w:rPr>
          <w:sz w:val="24"/>
          <w:szCs w:val="24"/>
        </w:rPr>
      </w:pPr>
      <w:r>
        <w:rPr>
          <w:sz w:val="24"/>
          <w:szCs w:val="24"/>
        </w:rPr>
        <w:t>b.   For chapters, see the attached report template.</w:t>
      </w:r>
    </w:p>
    <w:p w:rsidR="00B71839" w:rsidRDefault="00B71839">
      <w:pPr>
        <w:spacing w:before="6" w:line="180" w:lineRule="exact"/>
        <w:rPr>
          <w:sz w:val="19"/>
          <w:szCs w:val="19"/>
        </w:rPr>
      </w:pPr>
    </w:p>
    <w:p w:rsidR="00B71839" w:rsidRDefault="00B71839">
      <w:pPr>
        <w:spacing w:line="200" w:lineRule="exact"/>
      </w:pPr>
    </w:p>
    <w:p w:rsidR="00B71839" w:rsidRDefault="0000428B">
      <w:pPr>
        <w:ind w:left="842"/>
        <w:rPr>
          <w:sz w:val="24"/>
          <w:szCs w:val="24"/>
        </w:rPr>
        <w:sectPr w:rsidR="00B71839">
          <w:type w:val="continuous"/>
          <w:pgSz w:w="11920" w:h="16840"/>
          <w:pgMar w:top="1560" w:right="1380" w:bottom="280" w:left="1680" w:header="720" w:footer="720" w:gutter="0"/>
          <w:cols w:space="720"/>
        </w:sectPr>
      </w:pPr>
      <w:r>
        <w:rPr>
          <w:sz w:val="24"/>
          <w:szCs w:val="24"/>
        </w:rPr>
        <w:t>5.   The report should be spiral bound.</w:t>
      </w: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before="15" w:line="220" w:lineRule="exact"/>
        <w:rPr>
          <w:sz w:val="22"/>
          <w:szCs w:val="22"/>
        </w:rPr>
      </w:pPr>
    </w:p>
    <w:p w:rsidR="00B71839" w:rsidRDefault="0000428B">
      <w:pPr>
        <w:spacing w:before="19"/>
        <w:ind w:left="482"/>
        <w:rPr>
          <w:rFonts w:ascii="Arial" w:eastAsia="Arial" w:hAnsi="Arial" w:cs="Arial"/>
          <w:sz w:val="32"/>
          <w:szCs w:val="32"/>
        </w:rPr>
      </w:pPr>
      <w:r>
        <w:rPr>
          <w:rFonts w:ascii="Arial" w:eastAsia="Arial" w:hAnsi="Arial" w:cs="Arial"/>
          <w:b/>
          <w:sz w:val="32"/>
          <w:szCs w:val="32"/>
        </w:rPr>
        <w:t>Arrangement of Chapters</w:t>
      </w:r>
    </w:p>
    <w:p w:rsidR="00B71839" w:rsidRDefault="00B71839">
      <w:pPr>
        <w:spacing w:line="180" w:lineRule="exact"/>
        <w:rPr>
          <w:sz w:val="19"/>
          <w:szCs w:val="19"/>
        </w:rPr>
      </w:pPr>
    </w:p>
    <w:p w:rsidR="00B71839" w:rsidRDefault="00B71839">
      <w:pPr>
        <w:spacing w:line="200" w:lineRule="exact"/>
      </w:pPr>
    </w:p>
    <w:p w:rsidR="00B71839" w:rsidRDefault="0000428B">
      <w:pPr>
        <w:ind w:left="482"/>
        <w:rPr>
          <w:sz w:val="14"/>
          <w:szCs w:val="14"/>
        </w:rPr>
      </w:pPr>
      <w:r>
        <w:rPr>
          <w:sz w:val="24"/>
          <w:szCs w:val="24"/>
        </w:rPr>
        <w:t>The following is suggested format for arranging the project report into various</w:t>
      </w:r>
      <w:r>
        <w:rPr>
          <w:position w:val="9"/>
          <w:sz w:val="14"/>
          <w:szCs w:val="14"/>
        </w:rPr>
        <w:t>i</w:t>
      </w:r>
    </w:p>
    <w:p w:rsidR="00B71839" w:rsidRDefault="0000428B">
      <w:pPr>
        <w:ind w:left="482"/>
        <w:rPr>
          <w:sz w:val="24"/>
          <w:szCs w:val="24"/>
        </w:rPr>
      </w:pPr>
      <w:r>
        <w:rPr>
          <w:sz w:val="24"/>
          <w:szCs w:val="24"/>
        </w:rPr>
        <w:t>chapters:</w:t>
      </w:r>
    </w:p>
    <w:p w:rsidR="00B71839" w:rsidRDefault="0000428B">
      <w:pPr>
        <w:ind w:left="842"/>
        <w:rPr>
          <w:sz w:val="24"/>
          <w:szCs w:val="24"/>
        </w:rPr>
      </w:pPr>
      <w:r>
        <w:rPr>
          <w:b/>
          <w:sz w:val="24"/>
          <w:szCs w:val="24"/>
        </w:rPr>
        <w:t>1.               Introduction</w:t>
      </w:r>
    </w:p>
    <w:p w:rsidR="00B71839" w:rsidRDefault="0000428B">
      <w:pPr>
        <w:ind w:left="1202"/>
        <w:rPr>
          <w:sz w:val="24"/>
          <w:szCs w:val="24"/>
        </w:rPr>
      </w:pPr>
      <w:r>
        <w:rPr>
          <w:sz w:val="24"/>
          <w:szCs w:val="24"/>
        </w:rPr>
        <w:t>This chapter must describe introduction about your project</w:t>
      </w:r>
    </w:p>
    <w:p w:rsidR="00B71839" w:rsidRDefault="00B71839">
      <w:pPr>
        <w:spacing w:line="200" w:lineRule="exact"/>
      </w:pPr>
    </w:p>
    <w:p w:rsidR="00B71839" w:rsidRDefault="0000428B">
      <w:pPr>
        <w:ind w:left="1202"/>
        <w:rPr>
          <w:sz w:val="24"/>
          <w:szCs w:val="24"/>
        </w:rPr>
      </w:pPr>
      <w:r>
        <w:rPr>
          <w:b/>
          <w:sz w:val="24"/>
          <w:szCs w:val="24"/>
        </w:rPr>
        <w:t>1.1    Overview and Motivation</w:t>
      </w:r>
    </w:p>
    <w:p w:rsidR="00B71839" w:rsidRDefault="0000428B">
      <w:pPr>
        <w:ind w:left="1742"/>
        <w:rPr>
          <w:sz w:val="24"/>
          <w:szCs w:val="24"/>
        </w:rPr>
      </w:pPr>
      <w:r>
        <w:rPr>
          <w:sz w:val="24"/>
          <w:szCs w:val="24"/>
        </w:rPr>
        <w:t>This section includes, why you are motivated to do this project.</w:t>
      </w:r>
    </w:p>
    <w:p w:rsidR="00B71839" w:rsidRDefault="00B71839">
      <w:pPr>
        <w:spacing w:line="200" w:lineRule="exact"/>
      </w:pPr>
    </w:p>
    <w:p w:rsidR="00B71839" w:rsidRDefault="0000428B">
      <w:pPr>
        <w:ind w:left="1202"/>
        <w:rPr>
          <w:sz w:val="24"/>
          <w:szCs w:val="24"/>
        </w:rPr>
      </w:pPr>
      <w:r>
        <w:rPr>
          <w:b/>
          <w:sz w:val="24"/>
          <w:szCs w:val="24"/>
        </w:rPr>
        <w:t>1.2    Objective:</w:t>
      </w:r>
    </w:p>
    <w:p w:rsidR="00B71839" w:rsidRDefault="0000428B">
      <w:pPr>
        <w:ind w:left="1742"/>
        <w:rPr>
          <w:sz w:val="24"/>
          <w:szCs w:val="24"/>
        </w:rPr>
      </w:pPr>
      <w:r>
        <w:rPr>
          <w:sz w:val="24"/>
          <w:szCs w:val="24"/>
        </w:rPr>
        <w:t>This section includes, what is your main aim in the project.</w:t>
      </w:r>
    </w:p>
    <w:p w:rsidR="00B71839" w:rsidRDefault="00B71839">
      <w:pPr>
        <w:spacing w:before="16" w:line="260" w:lineRule="exact"/>
        <w:rPr>
          <w:sz w:val="26"/>
          <w:szCs w:val="26"/>
        </w:rPr>
      </w:pPr>
    </w:p>
    <w:p w:rsidR="00B71839" w:rsidRDefault="0000428B">
      <w:pPr>
        <w:ind w:left="1202"/>
        <w:rPr>
          <w:sz w:val="24"/>
          <w:szCs w:val="24"/>
        </w:rPr>
      </w:pPr>
      <w:r>
        <w:rPr>
          <w:b/>
          <w:sz w:val="24"/>
          <w:szCs w:val="24"/>
        </w:rPr>
        <w:t>1.3    Summary of Similar Applications</w:t>
      </w:r>
    </w:p>
    <w:p w:rsidR="00B71839" w:rsidRDefault="0000428B">
      <w:pPr>
        <w:ind w:left="1742"/>
        <w:rPr>
          <w:sz w:val="24"/>
          <w:szCs w:val="24"/>
        </w:rPr>
      </w:pPr>
      <w:r>
        <w:rPr>
          <w:sz w:val="24"/>
          <w:szCs w:val="24"/>
        </w:rPr>
        <w:t>This section contains the details about similar applications.</w:t>
      </w:r>
    </w:p>
    <w:p w:rsidR="00B71839" w:rsidRDefault="00B71839">
      <w:pPr>
        <w:spacing w:line="200" w:lineRule="exact"/>
      </w:pPr>
    </w:p>
    <w:p w:rsidR="00B71839" w:rsidRDefault="0000428B">
      <w:pPr>
        <w:ind w:left="842"/>
        <w:rPr>
          <w:sz w:val="24"/>
          <w:szCs w:val="24"/>
        </w:rPr>
      </w:pPr>
      <w:r>
        <w:rPr>
          <w:rFonts w:ascii="Calibri" w:eastAsia="Calibri" w:hAnsi="Calibri" w:cs="Calibri"/>
          <w:b/>
          <w:sz w:val="22"/>
          <w:szCs w:val="22"/>
        </w:rPr>
        <w:t xml:space="preserve">2.    </w:t>
      </w:r>
      <w:r>
        <w:rPr>
          <w:b/>
          <w:sz w:val="24"/>
          <w:szCs w:val="24"/>
        </w:rPr>
        <w:t>Company Profile</w:t>
      </w:r>
    </w:p>
    <w:p w:rsidR="00B71839" w:rsidRDefault="0000428B">
      <w:pPr>
        <w:spacing w:line="260" w:lineRule="exact"/>
        <w:ind w:left="1742"/>
        <w:rPr>
          <w:sz w:val="24"/>
          <w:szCs w:val="24"/>
        </w:rPr>
      </w:pPr>
      <w:r>
        <w:rPr>
          <w:sz w:val="24"/>
          <w:szCs w:val="24"/>
        </w:rPr>
        <w:t>This chapter must describe introduction about company</w:t>
      </w:r>
    </w:p>
    <w:p w:rsidR="00B71839" w:rsidRDefault="00B71839">
      <w:pPr>
        <w:spacing w:line="200" w:lineRule="exact"/>
      </w:pPr>
    </w:p>
    <w:p w:rsidR="00B71839" w:rsidRDefault="0000428B">
      <w:pPr>
        <w:ind w:left="842"/>
        <w:rPr>
          <w:sz w:val="24"/>
          <w:szCs w:val="24"/>
        </w:rPr>
      </w:pPr>
      <w:r>
        <w:rPr>
          <w:b/>
          <w:sz w:val="24"/>
          <w:szCs w:val="24"/>
        </w:rPr>
        <w:t>3. Project Design</w:t>
      </w:r>
    </w:p>
    <w:p w:rsidR="00B71839" w:rsidRDefault="0000428B">
      <w:pPr>
        <w:ind w:left="1742"/>
        <w:rPr>
          <w:sz w:val="24"/>
          <w:szCs w:val="24"/>
        </w:rPr>
      </w:pPr>
      <w:r>
        <w:rPr>
          <w:sz w:val="24"/>
          <w:szCs w:val="24"/>
        </w:rPr>
        <w:t>The design part must include the following items</w:t>
      </w:r>
    </w:p>
    <w:p w:rsidR="00B71839" w:rsidRDefault="00B71839">
      <w:pPr>
        <w:spacing w:before="16" w:line="260" w:lineRule="exact"/>
        <w:rPr>
          <w:sz w:val="26"/>
          <w:szCs w:val="26"/>
        </w:rPr>
      </w:pPr>
    </w:p>
    <w:p w:rsidR="00B71839" w:rsidRDefault="0000428B">
      <w:pPr>
        <w:ind w:left="1742"/>
        <w:rPr>
          <w:sz w:val="24"/>
          <w:szCs w:val="24"/>
        </w:rPr>
      </w:pPr>
      <w:r>
        <w:rPr>
          <w:sz w:val="24"/>
          <w:szCs w:val="24"/>
        </w:rPr>
        <w:t xml:space="preserve">         Data Flow Diagram</w:t>
      </w:r>
    </w:p>
    <w:p w:rsidR="00B71839" w:rsidRDefault="00B71839">
      <w:pPr>
        <w:spacing w:before="16" w:line="260" w:lineRule="exact"/>
        <w:rPr>
          <w:sz w:val="26"/>
          <w:szCs w:val="26"/>
        </w:rPr>
      </w:pPr>
    </w:p>
    <w:p w:rsidR="00B71839" w:rsidRDefault="0000428B">
      <w:pPr>
        <w:ind w:left="1742"/>
        <w:rPr>
          <w:sz w:val="24"/>
          <w:szCs w:val="24"/>
        </w:rPr>
      </w:pPr>
      <w:r>
        <w:rPr>
          <w:sz w:val="24"/>
          <w:szCs w:val="24"/>
        </w:rPr>
        <w:t xml:space="preserve">         UML diagrams. This UML diagrams must include the following</w:t>
      </w:r>
    </w:p>
    <w:p w:rsidR="00B71839" w:rsidRDefault="0000428B">
      <w:pPr>
        <w:ind w:left="2372"/>
        <w:rPr>
          <w:sz w:val="24"/>
          <w:szCs w:val="24"/>
        </w:rPr>
      </w:pPr>
      <w:r>
        <w:rPr>
          <w:sz w:val="24"/>
          <w:szCs w:val="24"/>
        </w:rPr>
        <w:t>Class Diagrams</w:t>
      </w:r>
    </w:p>
    <w:p w:rsidR="00B71839" w:rsidRDefault="0000428B">
      <w:pPr>
        <w:ind w:left="2372"/>
        <w:rPr>
          <w:sz w:val="24"/>
          <w:szCs w:val="24"/>
        </w:rPr>
      </w:pPr>
      <w:r>
        <w:rPr>
          <w:sz w:val="24"/>
          <w:szCs w:val="24"/>
        </w:rPr>
        <w:t>Interaction diagrams-Sequence and Collaboration diagrams</w:t>
      </w:r>
    </w:p>
    <w:p w:rsidR="00B71839" w:rsidRDefault="0000428B">
      <w:pPr>
        <w:ind w:left="2642"/>
        <w:rPr>
          <w:sz w:val="24"/>
          <w:szCs w:val="24"/>
        </w:rPr>
      </w:pPr>
      <w:r>
        <w:rPr>
          <w:sz w:val="24"/>
          <w:szCs w:val="24"/>
        </w:rPr>
        <w:t>Object Diagrams</w:t>
      </w:r>
    </w:p>
    <w:p w:rsidR="00B71839" w:rsidRDefault="0000428B">
      <w:pPr>
        <w:ind w:left="2642"/>
        <w:rPr>
          <w:sz w:val="24"/>
          <w:szCs w:val="24"/>
        </w:rPr>
      </w:pPr>
      <w:r>
        <w:rPr>
          <w:sz w:val="24"/>
          <w:szCs w:val="24"/>
        </w:rPr>
        <w:t>Use-case diagrams</w:t>
      </w:r>
    </w:p>
    <w:p w:rsidR="00B71839" w:rsidRDefault="00B71839">
      <w:pPr>
        <w:spacing w:before="16" w:line="260" w:lineRule="exact"/>
        <w:rPr>
          <w:sz w:val="26"/>
          <w:szCs w:val="26"/>
        </w:rPr>
      </w:pPr>
    </w:p>
    <w:p w:rsidR="00B71839" w:rsidRDefault="0000428B">
      <w:pPr>
        <w:ind w:left="1742"/>
        <w:rPr>
          <w:sz w:val="24"/>
          <w:szCs w:val="24"/>
        </w:rPr>
      </w:pPr>
      <w:r>
        <w:rPr>
          <w:sz w:val="24"/>
          <w:szCs w:val="24"/>
        </w:rPr>
        <w:t xml:space="preserve">         Database Design</w:t>
      </w:r>
    </w:p>
    <w:p w:rsidR="00B71839" w:rsidRDefault="0000428B">
      <w:pPr>
        <w:ind w:left="2372"/>
        <w:rPr>
          <w:sz w:val="24"/>
          <w:szCs w:val="24"/>
        </w:rPr>
      </w:pPr>
      <w:r>
        <w:rPr>
          <w:sz w:val="24"/>
          <w:szCs w:val="24"/>
        </w:rPr>
        <w:t>For database projects, the report must include the following items.</w:t>
      </w:r>
    </w:p>
    <w:p w:rsidR="00B71839" w:rsidRDefault="0000428B">
      <w:pPr>
        <w:ind w:left="2642"/>
        <w:rPr>
          <w:sz w:val="24"/>
          <w:szCs w:val="24"/>
        </w:rPr>
      </w:pPr>
      <w:r>
        <w:rPr>
          <w:rFonts w:ascii="Courier New" w:eastAsia="Courier New" w:hAnsi="Courier New" w:cs="Courier New"/>
          <w:sz w:val="24"/>
          <w:szCs w:val="24"/>
        </w:rPr>
        <w:t xml:space="preserve">o </w:t>
      </w:r>
      <w:r>
        <w:rPr>
          <w:sz w:val="24"/>
          <w:szCs w:val="24"/>
        </w:rPr>
        <w:t>E-R Diagrams</w:t>
      </w:r>
    </w:p>
    <w:p w:rsidR="00B71839" w:rsidRDefault="0000428B">
      <w:pPr>
        <w:ind w:left="2642"/>
        <w:rPr>
          <w:sz w:val="24"/>
          <w:szCs w:val="24"/>
        </w:rPr>
      </w:pPr>
      <w:r>
        <w:rPr>
          <w:rFonts w:ascii="Courier New" w:eastAsia="Courier New" w:hAnsi="Courier New" w:cs="Courier New"/>
          <w:sz w:val="24"/>
          <w:szCs w:val="24"/>
        </w:rPr>
        <w:t xml:space="preserve">o </w:t>
      </w:r>
      <w:r>
        <w:rPr>
          <w:sz w:val="24"/>
          <w:szCs w:val="24"/>
        </w:rPr>
        <w:t>Tables – explaining all fields and their data types</w:t>
      </w:r>
    </w:p>
    <w:p w:rsidR="00B71839" w:rsidRDefault="0000428B">
      <w:pPr>
        <w:ind w:left="2642"/>
        <w:rPr>
          <w:sz w:val="24"/>
          <w:szCs w:val="24"/>
        </w:rPr>
      </w:pPr>
      <w:r>
        <w:rPr>
          <w:rFonts w:ascii="Courier New" w:eastAsia="Courier New" w:hAnsi="Courier New" w:cs="Courier New"/>
          <w:sz w:val="24"/>
          <w:szCs w:val="24"/>
        </w:rPr>
        <w:t xml:space="preserve">o </w:t>
      </w:r>
      <w:r>
        <w:rPr>
          <w:sz w:val="24"/>
          <w:szCs w:val="24"/>
        </w:rPr>
        <w:t>Stored procedures (PL/SQL)</w:t>
      </w:r>
    </w:p>
    <w:p w:rsidR="00B71839" w:rsidRDefault="00B71839">
      <w:pPr>
        <w:spacing w:before="16" w:line="260" w:lineRule="exact"/>
        <w:rPr>
          <w:sz w:val="26"/>
          <w:szCs w:val="26"/>
        </w:rPr>
      </w:pPr>
    </w:p>
    <w:p w:rsidR="00B71839" w:rsidRDefault="0000428B">
      <w:pPr>
        <w:ind w:left="842"/>
        <w:rPr>
          <w:sz w:val="24"/>
          <w:szCs w:val="24"/>
        </w:rPr>
      </w:pPr>
      <w:r>
        <w:rPr>
          <w:b/>
          <w:sz w:val="24"/>
          <w:szCs w:val="24"/>
        </w:rPr>
        <w:t>4.   Implementation and User Interface</w:t>
      </w:r>
    </w:p>
    <w:p w:rsidR="00B71839" w:rsidRDefault="0000428B">
      <w:pPr>
        <w:ind w:left="1202"/>
        <w:rPr>
          <w:sz w:val="24"/>
          <w:szCs w:val="24"/>
        </w:rPr>
      </w:pPr>
      <w:r>
        <w:rPr>
          <w:sz w:val="24"/>
          <w:szCs w:val="24"/>
        </w:rPr>
        <w:t>May include all user interfaces, output screens and descriptions.</w:t>
      </w:r>
    </w:p>
    <w:p w:rsidR="00B71839" w:rsidRDefault="00B71839">
      <w:pPr>
        <w:spacing w:before="16" w:line="260" w:lineRule="exact"/>
        <w:rPr>
          <w:sz w:val="26"/>
          <w:szCs w:val="26"/>
        </w:rPr>
      </w:pPr>
    </w:p>
    <w:p w:rsidR="00B71839" w:rsidRDefault="0000428B">
      <w:pPr>
        <w:ind w:left="842"/>
        <w:rPr>
          <w:sz w:val="24"/>
          <w:szCs w:val="24"/>
        </w:rPr>
      </w:pPr>
      <w:r>
        <w:rPr>
          <w:b/>
          <w:sz w:val="24"/>
          <w:szCs w:val="24"/>
        </w:rPr>
        <w:t>5.   References/Bibliography</w:t>
      </w:r>
    </w:p>
    <w:p w:rsidR="00B71839" w:rsidRDefault="00B71839">
      <w:pPr>
        <w:spacing w:before="16" w:line="260" w:lineRule="exact"/>
        <w:rPr>
          <w:sz w:val="26"/>
          <w:szCs w:val="26"/>
        </w:rPr>
      </w:pPr>
    </w:p>
    <w:p w:rsidR="00B71839" w:rsidRDefault="0000428B">
      <w:pPr>
        <w:ind w:left="842"/>
        <w:rPr>
          <w:sz w:val="24"/>
          <w:szCs w:val="24"/>
        </w:rPr>
      </w:pPr>
      <w:r>
        <w:rPr>
          <w:b/>
          <w:sz w:val="24"/>
          <w:szCs w:val="24"/>
        </w:rPr>
        <w:t>6.   Appendices</w:t>
      </w:r>
    </w:p>
    <w:p w:rsidR="00B71839" w:rsidRDefault="0000428B">
      <w:pPr>
        <w:ind w:left="1202"/>
        <w:rPr>
          <w:sz w:val="24"/>
          <w:szCs w:val="24"/>
        </w:rPr>
      </w:pPr>
      <w:r>
        <w:rPr>
          <w:sz w:val="24"/>
          <w:szCs w:val="24"/>
        </w:rPr>
        <w:t>Coding /Code Templates</w:t>
      </w:r>
    </w:p>
    <w:p w:rsidR="00B71839" w:rsidRDefault="0000428B">
      <w:pPr>
        <w:ind w:left="1202"/>
        <w:rPr>
          <w:sz w:val="24"/>
          <w:szCs w:val="24"/>
        </w:rPr>
        <w:sectPr w:rsidR="00B71839">
          <w:pgSz w:w="11920" w:h="16840"/>
          <w:pgMar w:top="1560" w:right="1380" w:bottom="280" w:left="1680" w:header="0" w:footer="867" w:gutter="0"/>
          <w:cols w:space="720"/>
        </w:sectPr>
      </w:pPr>
      <w:r>
        <w:rPr>
          <w:sz w:val="24"/>
          <w:szCs w:val="24"/>
        </w:rPr>
        <w:t>Consist of coding or code outline for various files</w:t>
      </w:r>
    </w:p>
    <w:p w:rsidR="00B71839" w:rsidRDefault="0079237A">
      <w:pPr>
        <w:spacing w:line="200" w:lineRule="exact"/>
      </w:pPr>
      <w:r>
        <w:lastRenderedPageBreak/>
        <w:pict>
          <v:group id="_x0000_s2155" style="position:absolute;margin-left:108pt;margin-top:178.45pt;width:415.2pt;height:0;z-index:-251666944;mso-position-horizontal-relative:page;mso-position-vertical-relative:page" coordorigin="2160,3569" coordsize="8304,0">
            <v:shape id="_x0000_s2156" style="position:absolute;left:2160;top:3569;width:8304;height:0" coordorigin="2160,3569" coordsize="8304,0" path="m2160,3569r8304,e" filled="f" strokeweight=".9pt">
              <v:path arrowok="t"/>
            </v:shape>
            <w10:wrap anchorx="page" anchory="page"/>
          </v:group>
        </w:pict>
      </w:r>
    </w:p>
    <w:p w:rsidR="00B71839" w:rsidRDefault="00B71839">
      <w:pPr>
        <w:spacing w:before="15" w:line="220" w:lineRule="exact"/>
        <w:rPr>
          <w:sz w:val="22"/>
          <w:szCs w:val="22"/>
        </w:rPr>
      </w:pPr>
    </w:p>
    <w:p w:rsidR="00B71839" w:rsidRDefault="0000428B">
      <w:pPr>
        <w:spacing w:before="29"/>
        <w:ind w:left="1202" w:right="360"/>
        <w:rPr>
          <w:sz w:val="24"/>
          <w:szCs w:val="24"/>
        </w:rPr>
        <w:sectPr w:rsidR="00B71839">
          <w:pgSz w:w="11920" w:h="16840"/>
          <w:pgMar w:top="1560" w:right="1680" w:bottom="280" w:left="1680" w:header="0" w:footer="867" w:gutter="0"/>
          <w:cols w:space="720"/>
        </w:sectPr>
      </w:pPr>
      <w:r>
        <w:rPr>
          <w:sz w:val="24"/>
          <w:szCs w:val="24"/>
        </w:rPr>
        <w:t>Explain each class with functionality and methods with input and output parameters.</w:t>
      </w:r>
    </w:p>
    <w:p w:rsidR="00B71839" w:rsidRDefault="00B71839">
      <w:pPr>
        <w:spacing w:line="200" w:lineRule="exact"/>
      </w:pPr>
    </w:p>
    <w:p w:rsidR="00B71839" w:rsidRDefault="00B71839">
      <w:pPr>
        <w:spacing w:before="6" w:line="260" w:lineRule="exact"/>
        <w:rPr>
          <w:sz w:val="26"/>
          <w:szCs w:val="26"/>
        </w:rPr>
      </w:pPr>
    </w:p>
    <w:p w:rsidR="00B71839" w:rsidRDefault="0000428B">
      <w:pPr>
        <w:tabs>
          <w:tab w:val="left" w:pos="8720"/>
        </w:tabs>
        <w:spacing w:line="540" w:lineRule="exact"/>
        <w:ind w:left="424" w:right="46"/>
        <w:jc w:val="center"/>
        <w:rPr>
          <w:sz w:val="48"/>
          <w:szCs w:val="48"/>
        </w:rPr>
      </w:pPr>
      <w:r>
        <w:rPr>
          <w:b/>
          <w:position w:val="-1"/>
          <w:sz w:val="48"/>
          <w:szCs w:val="48"/>
          <w:u w:val="single" w:color="000000"/>
        </w:rPr>
        <w:t xml:space="preserve">                 Table of Contents </w:t>
      </w:r>
      <w:r>
        <w:rPr>
          <w:b/>
          <w:position w:val="-1"/>
          <w:sz w:val="48"/>
          <w:szCs w:val="48"/>
          <w:u w:val="single" w:color="000000"/>
        </w:rPr>
        <w:tab/>
      </w:r>
    </w:p>
    <w:p w:rsidR="00B71839" w:rsidRDefault="00B71839">
      <w:pPr>
        <w:spacing w:line="160" w:lineRule="exact"/>
        <w:rPr>
          <w:sz w:val="17"/>
          <w:szCs w:val="17"/>
        </w:rPr>
      </w:pPr>
    </w:p>
    <w:p w:rsidR="00B71839" w:rsidRDefault="00B71839">
      <w:pPr>
        <w:spacing w:line="200" w:lineRule="exact"/>
      </w:pPr>
    </w:p>
    <w:p w:rsidR="00B71839" w:rsidRDefault="0000428B">
      <w:pPr>
        <w:spacing w:line="375" w:lineRule="auto"/>
        <w:ind w:left="770" w:right="775"/>
        <w:jc w:val="both"/>
        <w:rPr>
          <w:sz w:val="24"/>
          <w:szCs w:val="24"/>
        </w:rPr>
      </w:pPr>
      <w:r>
        <w:rPr>
          <w:sz w:val="24"/>
          <w:szCs w:val="24"/>
        </w:rPr>
        <w:t>Abstract                                                                                                         ii Certificate                                                                                                     iii Acknowledgments                                                                                         iv</w:t>
      </w:r>
    </w:p>
    <w:p w:rsidR="00B71839" w:rsidRDefault="00B71839">
      <w:pPr>
        <w:spacing w:before="8" w:line="120" w:lineRule="exact"/>
        <w:rPr>
          <w:sz w:val="13"/>
          <w:szCs w:val="13"/>
        </w:rPr>
      </w:pPr>
    </w:p>
    <w:p w:rsidR="00B71839" w:rsidRDefault="0000428B">
      <w:pPr>
        <w:ind w:left="770" w:right="818"/>
        <w:jc w:val="both"/>
        <w:rPr>
          <w:sz w:val="24"/>
          <w:szCs w:val="24"/>
        </w:rPr>
      </w:pPr>
      <w:r>
        <w:rPr>
          <w:rFonts w:ascii="Calibri" w:eastAsia="Calibri" w:hAnsi="Calibri" w:cs="Calibri"/>
          <w:sz w:val="22"/>
          <w:szCs w:val="22"/>
        </w:rPr>
        <w:t xml:space="preserve">1.    </w:t>
      </w:r>
      <w:r>
        <w:rPr>
          <w:b/>
          <w:sz w:val="24"/>
          <w:szCs w:val="24"/>
        </w:rPr>
        <w:t xml:space="preserve">Introduction </w:t>
      </w:r>
      <w:r>
        <w:rPr>
          <w:sz w:val="18"/>
          <w:szCs w:val="18"/>
        </w:rPr>
        <w:t xml:space="preserve">(This chapter must describe introduction about your project)                        </w:t>
      </w:r>
      <w:r>
        <w:rPr>
          <w:b/>
          <w:sz w:val="24"/>
          <w:szCs w:val="24"/>
        </w:rPr>
        <w:t>1</w:t>
      </w:r>
    </w:p>
    <w:p w:rsidR="00B71839" w:rsidRDefault="00B71839">
      <w:pPr>
        <w:spacing w:before="5" w:line="160" w:lineRule="exact"/>
        <w:rPr>
          <w:sz w:val="16"/>
          <w:szCs w:val="16"/>
        </w:rPr>
      </w:pPr>
    </w:p>
    <w:p w:rsidR="00B71839" w:rsidRDefault="0000428B">
      <w:pPr>
        <w:ind w:left="1130"/>
        <w:rPr>
          <w:sz w:val="24"/>
          <w:szCs w:val="24"/>
        </w:rPr>
      </w:pPr>
      <w:r>
        <w:rPr>
          <w:sz w:val="24"/>
          <w:szCs w:val="24"/>
        </w:rPr>
        <w:t>1.1    Overview and Overview ………………………………........        1</w:t>
      </w:r>
    </w:p>
    <w:p w:rsidR="00B71839" w:rsidRDefault="0000428B">
      <w:pPr>
        <w:spacing w:before="84"/>
        <w:ind w:left="1130"/>
        <w:rPr>
          <w:sz w:val="24"/>
          <w:szCs w:val="24"/>
        </w:rPr>
      </w:pPr>
      <w:r>
        <w:rPr>
          <w:sz w:val="24"/>
          <w:szCs w:val="24"/>
        </w:rPr>
        <w:t>1.2    Objective .…………………………………………………....      2</w:t>
      </w:r>
    </w:p>
    <w:p w:rsidR="00B71839" w:rsidRDefault="00B71839">
      <w:pPr>
        <w:spacing w:before="14" w:line="200" w:lineRule="exact"/>
      </w:pPr>
    </w:p>
    <w:p w:rsidR="00B71839" w:rsidRDefault="0000428B">
      <w:pPr>
        <w:ind w:left="770" w:right="5956"/>
        <w:jc w:val="both"/>
        <w:rPr>
          <w:sz w:val="24"/>
          <w:szCs w:val="24"/>
        </w:rPr>
      </w:pPr>
      <w:r>
        <w:rPr>
          <w:rFonts w:ascii="Calibri" w:eastAsia="Calibri" w:hAnsi="Calibri" w:cs="Calibri"/>
          <w:sz w:val="22"/>
          <w:szCs w:val="22"/>
        </w:rPr>
        <w:t xml:space="preserve">2.    </w:t>
      </w:r>
      <w:r>
        <w:rPr>
          <w:b/>
          <w:sz w:val="24"/>
          <w:szCs w:val="24"/>
        </w:rPr>
        <w:t>Company Profile</w:t>
      </w:r>
    </w:p>
    <w:p w:rsidR="00B71839" w:rsidRDefault="00B71839">
      <w:pPr>
        <w:spacing w:before="7" w:line="160" w:lineRule="exact"/>
        <w:rPr>
          <w:sz w:val="16"/>
          <w:szCs w:val="16"/>
        </w:rPr>
      </w:pPr>
    </w:p>
    <w:p w:rsidR="00B71839" w:rsidRDefault="0000428B">
      <w:pPr>
        <w:ind w:left="1130"/>
        <w:rPr>
          <w:sz w:val="24"/>
          <w:szCs w:val="24"/>
        </w:rPr>
      </w:pPr>
      <w:r>
        <w:rPr>
          <w:sz w:val="24"/>
          <w:szCs w:val="24"/>
        </w:rPr>
        <w:t>2.1   Define ………………………………………………………..</w:t>
      </w:r>
    </w:p>
    <w:p w:rsidR="00B71839" w:rsidRDefault="00B71839">
      <w:pPr>
        <w:spacing w:before="6" w:line="140" w:lineRule="exact"/>
        <w:rPr>
          <w:sz w:val="15"/>
          <w:szCs w:val="15"/>
        </w:rPr>
      </w:pPr>
    </w:p>
    <w:p w:rsidR="00B71839" w:rsidRDefault="0000428B">
      <w:pPr>
        <w:ind w:left="1130"/>
        <w:rPr>
          <w:sz w:val="24"/>
          <w:szCs w:val="24"/>
        </w:rPr>
      </w:pPr>
      <w:r>
        <w:rPr>
          <w:sz w:val="24"/>
          <w:szCs w:val="24"/>
        </w:rPr>
        <w:t>2.2   ……………… ……………..…………………………………</w:t>
      </w:r>
    </w:p>
    <w:p w:rsidR="00B71839" w:rsidRDefault="00B71839">
      <w:pPr>
        <w:spacing w:before="6" w:line="280" w:lineRule="exact"/>
        <w:rPr>
          <w:sz w:val="28"/>
          <w:szCs w:val="28"/>
        </w:rPr>
      </w:pPr>
    </w:p>
    <w:p w:rsidR="00B71839" w:rsidRDefault="0000428B">
      <w:pPr>
        <w:ind w:left="770" w:right="5115"/>
        <w:jc w:val="both"/>
        <w:rPr>
          <w:sz w:val="24"/>
          <w:szCs w:val="24"/>
        </w:rPr>
      </w:pPr>
      <w:r>
        <w:rPr>
          <w:rFonts w:ascii="Calibri" w:eastAsia="Calibri" w:hAnsi="Calibri" w:cs="Calibri"/>
          <w:sz w:val="22"/>
          <w:szCs w:val="22"/>
        </w:rPr>
        <w:t xml:space="preserve">3.    </w:t>
      </w:r>
      <w:r>
        <w:rPr>
          <w:b/>
          <w:sz w:val="24"/>
          <w:szCs w:val="24"/>
        </w:rPr>
        <w:t>Project / Training Design</w:t>
      </w:r>
    </w:p>
    <w:p w:rsidR="00B71839" w:rsidRDefault="00B71839">
      <w:pPr>
        <w:spacing w:before="7" w:line="160" w:lineRule="exact"/>
        <w:rPr>
          <w:sz w:val="16"/>
          <w:szCs w:val="16"/>
        </w:rPr>
      </w:pPr>
    </w:p>
    <w:p w:rsidR="00B71839" w:rsidRDefault="0000428B">
      <w:pPr>
        <w:ind w:left="1130"/>
        <w:rPr>
          <w:sz w:val="24"/>
          <w:szCs w:val="24"/>
        </w:rPr>
      </w:pPr>
      <w:r>
        <w:rPr>
          <w:sz w:val="24"/>
          <w:szCs w:val="24"/>
        </w:rPr>
        <w:t>3.1    ……………………….…………………………</w:t>
      </w:r>
    </w:p>
    <w:p w:rsidR="00B71839" w:rsidRDefault="00B71839">
      <w:pPr>
        <w:spacing w:before="6" w:line="140" w:lineRule="exact"/>
        <w:rPr>
          <w:sz w:val="15"/>
          <w:szCs w:val="15"/>
        </w:rPr>
      </w:pPr>
    </w:p>
    <w:p w:rsidR="00B71839" w:rsidRDefault="0000428B">
      <w:pPr>
        <w:ind w:left="1130"/>
        <w:rPr>
          <w:sz w:val="24"/>
          <w:szCs w:val="24"/>
        </w:rPr>
      </w:pPr>
      <w:r>
        <w:rPr>
          <w:sz w:val="24"/>
          <w:szCs w:val="24"/>
        </w:rPr>
        <w:t>3.2    ……………………..………………….</w:t>
      </w:r>
    </w:p>
    <w:p w:rsidR="00B71839" w:rsidRDefault="00B71839">
      <w:pPr>
        <w:spacing w:before="6" w:line="280" w:lineRule="exact"/>
        <w:rPr>
          <w:sz w:val="28"/>
          <w:szCs w:val="28"/>
        </w:rPr>
      </w:pPr>
    </w:p>
    <w:p w:rsidR="00B71839" w:rsidRDefault="0000428B">
      <w:pPr>
        <w:ind w:left="770" w:right="3393"/>
        <w:jc w:val="both"/>
        <w:rPr>
          <w:sz w:val="24"/>
          <w:szCs w:val="24"/>
        </w:rPr>
      </w:pPr>
      <w:r>
        <w:rPr>
          <w:rFonts w:ascii="Calibri" w:eastAsia="Calibri" w:hAnsi="Calibri" w:cs="Calibri"/>
          <w:sz w:val="22"/>
          <w:szCs w:val="22"/>
        </w:rPr>
        <w:t xml:space="preserve">4.    </w:t>
      </w:r>
      <w:r>
        <w:rPr>
          <w:b/>
          <w:sz w:val="24"/>
          <w:szCs w:val="24"/>
        </w:rPr>
        <w:t>Project Implementation / Training Details</w:t>
      </w:r>
    </w:p>
    <w:p w:rsidR="00B71839" w:rsidRDefault="00B71839">
      <w:pPr>
        <w:spacing w:before="7" w:line="160" w:lineRule="exact"/>
        <w:rPr>
          <w:sz w:val="16"/>
          <w:szCs w:val="16"/>
        </w:rPr>
      </w:pPr>
    </w:p>
    <w:p w:rsidR="00B71839" w:rsidRDefault="0000428B">
      <w:pPr>
        <w:ind w:left="1130"/>
        <w:rPr>
          <w:sz w:val="24"/>
          <w:szCs w:val="24"/>
        </w:rPr>
      </w:pPr>
      <w:r>
        <w:rPr>
          <w:sz w:val="24"/>
          <w:szCs w:val="24"/>
        </w:rPr>
        <w:t>4.1    ………….………………………………………</w:t>
      </w:r>
    </w:p>
    <w:p w:rsidR="00B71839" w:rsidRDefault="00B71839">
      <w:pPr>
        <w:spacing w:before="6" w:line="140" w:lineRule="exact"/>
        <w:rPr>
          <w:sz w:val="15"/>
          <w:szCs w:val="15"/>
        </w:rPr>
      </w:pPr>
    </w:p>
    <w:p w:rsidR="00B71839" w:rsidRDefault="0000428B">
      <w:pPr>
        <w:ind w:left="1130"/>
        <w:rPr>
          <w:sz w:val="24"/>
          <w:szCs w:val="24"/>
        </w:rPr>
      </w:pPr>
      <w:r>
        <w:rPr>
          <w:sz w:val="24"/>
          <w:szCs w:val="24"/>
        </w:rPr>
        <w:t>4.2    ……………………..………………….</w:t>
      </w:r>
    </w:p>
    <w:p w:rsidR="00B71839" w:rsidRDefault="00B71839">
      <w:pPr>
        <w:spacing w:before="8" w:line="280" w:lineRule="exact"/>
        <w:rPr>
          <w:sz w:val="28"/>
          <w:szCs w:val="28"/>
        </w:rPr>
      </w:pPr>
    </w:p>
    <w:p w:rsidR="00B71839" w:rsidRDefault="0000428B">
      <w:pPr>
        <w:ind w:left="770" w:right="4103"/>
        <w:jc w:val="both"/>
        <w:rPr>
          <w:sz w:val="24"/>
          <w:szCs w:val="24"/>
        </w:rPr>
      </w:pPr>
      <w:r>
        <w:rPr>
          <w:b/>
          <w:sz w:val="24"/>
          <w:szCs w:val="24"/>
        </w:rPr>
        <w:t>5.   Implementation and User Interface</w:t>
      </w:r>
    </w:p>
    <w:p w:rsidR="00B71839" w:rsidRDefault="00B71839">
      <w:pPr>
        <w:spacing w:before="8" w:line="160" w:lineRule="exact"/>
        <w:rPr>
          <w:sz w:val="16"/>
          <w:szCs w:val="16"/>
        </w:rPr>
      </w:pPr>
    </w:p>
    <w:p w:rsidR="00B71839" w:rsidRDefault="0000428B">
      <w:pPr>
        <w:ind w:left="1130"/>
        <w:rPr>
          <w:sz w:val="24"/>
          <w:szCs w:val="24"/>
        </w:rPr>
      </w:pPr>
      <w:r>
        <w:rPr>
          <w:sz w:val="24"/>
          <w:szCs w:val="24"/>
        </w:rPr>
        <w:t>5.1    ……………………………........</w:t>
      </w:r>
    </w:p>
    <w:p w:rsidR="00B71839" w:rsidRDefault="00B71839">
      <w:pPr>
        <w:spacing w:before="6" w:line="140" w:lineRule="exact"/>
        <w:rPr>
          <w:sz w:val="15"/>
          <w:szCs w:val="15"/>
        </w:rPr>
      </w:pPr>
    </w:p>
    <w:p w:rsidR="00B71839" w:rsidRDefault="0000428B">
      <w:pPr>
        <w:ind w:left="1130"/>
        <w:rPr>
          <w:sz w:val="24"/>
          <w:szCs w:val="24"/>
        </w:rPr>
      </w:pPr>
      <w:r>
        <w:rPr>
          <w:sz w:val="24"/>
          <w:szCs w:val="24"/>
        </w:rPr>
        <w:t>5.2    ….……………………………………………...</w:t>
      </w:r>
    </w:p>
    <w:p w:rsidR="00B71839" w:rsidRDefault="00B71839">
      <w:pPr>
        <w:spacing w:before="8" w:line="160" w:lineRule="exact"/>
        <w:rPr>
          <w:sz w:val="16"/>
          <w:szCs w:val="16"/>
        </w:rPr>
      </w:pPr>
    </w:p>
    <w:p w:rsidR="00B71839" w:rsidRDefault="00B71839">
      <w:pPr>
        <w:spacing w:line="200" w:lineRule="exact"/>
      </w:pPr>
    </w:p>
    <w:p w:rsidR="00B71839" w:rsidRDefault="0000428B">
      <w:pPr>
        <w:ind w:left="770" w:right="5545"/>
        <w:jc w:val="both"/>
        <w:rPr>
          <w:sz w:val="24"/>
          <w:szCs w:val="24"/>
        </w:rPr>
      </w:pPr>
      <w:r>
        <w:rPr>
          <w:b/>
          <w:sz w:val="24"/>
          <w:szCs w:val="24"/>
        </w:rPr>
        <w:t>References/Bibliography</w:t>
      </w:r>
    </w:p>
    <w:p w:rsidR="00B71839" w:rsidRDefault="00B71839">
      <w:pPr>
        <w:spacing w:before="2" w:line="160" w:lineRule="exact"/>
        <w:rPr>
          <w:sz w:val="17"/>
          <w:szCs w:val="17"/>
        </w:rPr>
      </w:pPr>
    </w:p>
    <w:p w:rsidR="00B71839" w:rsidRDefault="0000428B">
      <w:pPr>
        <w:ind w:left="770" w:right="6895"/>
        <w:jc w:val="both"/>
        <w:rPr>
          <w:sz w:val="24"/>
          <w:szCs w:val="24"/>
        </w:rPr>
        <w:sectPr w:rsidR="00B71839">
          <w:pgSz w:w="11920" w:h="16840"/>
          <w:pgMar w:top="1560" w:right="1340" w:bottom="280" w:left="1680" w:header="0" w:footer="867" w:gutter="0"/>
          <w:cols w:space="720"/>
        </w:sectPr>
      </w:pPr>
      <w:r>
        <w:rPr>
          <w:b/>
          <w:sz w:val="24"/>
          <w:szCs w:val="24"/>
        </w:rPr>
        <w:t>Appendices</w:t>
      </w:r>
    </w:p>
    <w:p w:rsidR="00B71839" w:rsidRDefault="0079237A">
      <w:pPr>
        <w:spacing w:line="200" w:lineRule="exact"/>
      </w:pPr>
      <w:r>
        <w:lastRenderedPageBreak/>
        <w:pict>
          <v:group id="_x0000_s2101" style="position:absolute;margin-left:101.95pt;margin-top:120.3pt;width:434.4pt;height:615.3pt;z-index:-251665920;mso-position-horizontal-relative:page;mso-position-vertical-relative:page" coordorigin="2039,2406" coordsize="8688,12306">
            <v:shape id="_x0000_s2154" style="position:absolute;left:10666;top:2495;width:0;height:492" coordorigin="10666,2495" coordsize="0,492" path="m10666,2495r,492e" filled="f" strokeweight="3.1pt">
              <v:path arrowok="t"/>
            </v:shape>
            <v:shape id="_x0000_s2153" style="position:absolute;left:10666;top:2987;width:0;height:506" coordorigin="10666,2987" coordsize="0,506" path="m10666,2987r,506e" filled="f" strokeweight="3.1pt">
              <v:path arrowok="t"/>
            </v:shape>
            <v:shape id="_x0000_s2152" style="position:absolute;left:10666;top:3493;width:0;height:552" coordorigin="10666,3493" coordsize="0,552" path="m10666,3493r,552e" filled="f" strokeweight="3.1pt">
              <v:path arrowok="t"/>
            </v:shape>
            <v:shape id="_x0000_s2151" style="position:absolute;left:10666;top:4045;width:0;height:552" coordorigin="10666,4045" coordsize="0,552" path="m10666,4045r,552e" filled="f" strokeweight="3.1pt">
              <v:path arrowok="t"/>
            </v:shape>
            <v:shape id="_x0000_s2150" style="position:absolute;left:10666;top:4597;width:0;height:552" coordorigin="10666,4597" coordsize="0,552" path="m10666,4597r,552e" filled="f" strokeweight="3.1pt">
              <v:path arrowok="t"/>
            </v:shape>
            <v:shape id="_x0000_s2149" style="position:absolute;left:10666;top:5149;width:0;height:552" coordorigin="10666,5149" coordsize="0,552" path="m10666,5149r,552e" filled="f" strokeweight="3.1pt">
              <v:path arrowok="t"/>
            </v:shape>
            <v:shape id="_x0000_s2148" style="position:absolute;left:10666;top:5701;width:0;height:322" coordorigin="10666,5701" coordsize="0,322" path="m10666,5701r,322e" filled="f" strokeweight="3.1pt">
              <v:path arrowok="t"/>
            </v:shape>
            <v:shape id="_x0000_s2147" style="position:absolute;left:10666;top:6023;width:0;height:322" coordorigin="10666,6023" coordsize="0,322" path="m10666,6023r,322e" filled="f" strokeweight="3.1pt">
              <v:path arrowok="t"/>
            </v:shape>
            <v:shape id="_x0000_s2146" style="position:absolute;left:10666;top:6345;width:0;height:322" coordorigin="10666,6345" coordsize="0,322" path="m10666,6345r,322e" filled="f" strokeweight="3.1pt">
              <v:path arrowok="t"/>
            </v:shape>
            <v:shape id="_x0000_s2145" style="position:absolute;left:10666;top:6667;width:0;height:370" coordorigin="10666,6667" coordsize="0,370" path="m10666,6667r,370e" filled="f" strokeweight="3.1pt">
              <v:path arrowok="t"/>
            </v:shape>
            <v:shape id="_x0000_s2144" style="position:absolute;left:10666;top:7035;width:0;height:370" coordorigin="10666,7035" coordsize="0,370" path="m10666,7035r,370e" filled="f" strokeweight="3.1pt">
              <v:path arrowok="t"/>
            </v:shape>
            <v:shape id="_x0000_s2143" style="position:absolute;left:10666;top:7405;width:0;height:322" coordorigin="10666,7405" coordsize="0,322" path="m10666,7405r,322e" filled="f" strokeweight="3.1pt">
              <v:path arrowok="t"/>
            </v:shape>
            <v:shape id="_x0000_s2142" style="position:absolute;left:10666;top:7727;width:0;height:566" coordorigin="10666,7727" coordsize="0,566" path="m10666,7727r,566e" filled="f" strokeweight="3.1pt">
              <v:path arrowok="t"/>
            </v:shape>
            <v:shape id="_x0000_s2141" style="position:absolute;left:10666;top:8179;width:0;height:1148" coordorigin="10666,8179" coordsize="0,1148" path="m10666,8179r,1148e" filled="f" strokeweight="3.1pt">
              <v:path arrowok="t"/>
            </v:shape>
            <v:shape id="_x0000_s2140" style="position:absolute;left:10666;top:9225;width:0;height:620" coordorigin="10666,9225" coordsize="0,620" path="m10666,9225r,620e" filled="f" strokeweight="3.1pt">
              <v:path arrowok="t"/>
            </v:shape>
            <v:shape id="_x0000_s2139" style="position:absolute;left:10666;top:9741;width:0;height:426" coordorigin="10666,9741" coordsize="0,426" path="m10666,9741r,426e" filled="f" strokeweight="3.1pt">
              <v:path arrowok="t"/>
            </v:shape>
            <v:shape id="_x0000_s2138" style="position:absolute;left:10666;top:10167;width:0;height:322" coordorigin="10666,10167" coordsize="0,322" path="m10666,10167r,322e" filled="f" strokeweight="3.1pt">
              <v:path arrowok="t"/>
            </v:shape>
            <v:shape id="_x0000_s2137" style="position:absolute;left:10666;top:10489;width:0;height:322" coordorigin="10666,10489" coordsize="0,322" path="m10666,10489r,322e" filled="f" strokeweight="3.1pt">
              <v:path arrowok="t"/>
            </v:shape>
            <v:shape id="_x0000_s2136" style="position:absolute;left:10666;top:10811;width:0;height:1400" coordorigin="10666,10811" coordsize="0,1400" path="m10666,10811r,1400e" filled="f" strokeweight="3.1pt">
              <v:path arrowok="t"/>
            </v:shape>
            <v:shape id="_x0000_s2135" style="position:absolute;left:10666;top:12209;width:0;height:254" coordorigin="10666,12209" coordsize="0,254" path="m10666,12209r,254e" filled="f" strokeweight="3.1pt">
              <v:path arrowok="t"/>
            </v:shape>
            <v:shape id="_x0000_s2134" style="position:absolute;left:10666;top:12463;width:0;height:254" coordorigin="10666,12463" coordsize="0,254" path="m10666,12463r,254e" filled="f" strokeweight="3.1pt">
              <v:path arrowok="t"/>
            </v:shape>
            <v:shape id="_x0000_s2133" style="position:absolute;left:10666;top:12717;width:0;height:428" coordorigin="10666,12717" coordsize="0,428" path="m10666,12717r,428e" filled="f" strokeweight="3.1pt">
              <v:path arrowok="t"/>
            </v:shape>
            <v:shape id="_x0000_s2132" style="position:absolute;left:10666;top:13085;width:0;height:488" coordorigin="10666,13085" coordsize="0,488" path="m10666,13085r,488e" filled="f" strokeweight="3.1pt">
              <v:path arrowok="t"/>
            </v:shape>
            <v:shape id="_x0000_s2131" style="position:absolute;left:2128;top:14681;width:8568;height:0" coordorigin="2128,14681" coordsize="8568,0" path="m2128,14681r8568,e" filled="f" strokeweight="3.1pt">
              <v:path arrowok="t"/>
            </v:shape>
            <v:shape id="_x0000_s2130" style="position:absolute;left:10666;top:13513;width:0;height:1140" coordorigin="10666,13513" coordsize="0,1140" path="m10666,13513r,1140e" filled="f" strokeweight="3.1pt">
              <v:path arrowok="t"/>
            </v:shape>
            <v:shape id="_x0000_s2129" style="position:absolute;left:10585;top:2481;width:0;height:5812" coordorigin="10585,2481" coordsize="0,5812" path="m10585,2481r,5812e" filled="f" strokeweight=".8pt">
              <v:path arrowok="t"/>
            </v:shape>
            <v:shape id="_x0000_s2128" style="position:absolute;left:10608;top:2407;width:60;height:5886" coordorigin="10608,2407" coordsize="60,5886" path="m10608,8293r60,l10668,2407r-60,60l10608,8293xe" fillcolor="black" stroked="f">
              <v:path arrowok="t"/>
            </v:shape>
            <v:shape id="_x0000_s2127" style="position:absolute;left:2092;top:2451;width:0;height:5842" coordorigin="2092,2451" coordsize="0,5842" path="m2092,2451r,5842e" filled="f" strokeweight=".9pt">
              <v:path arrowok="t"/>
            </v:shape>
            <v:shape id="_x0000_s2126" style="position:absolute;left:2114;top:2481;width:60;height:5812" coordorigin="2114,2481" coordsize="60,5812" path="m2114,8293r60,l2174,2541r-60,-60l2114,8293xe" fillcolor="black" stroked="f">
              <v:path arrowok="t"/>
            </v:shape>
            <v:shape id="_x0000_s2125" style="position:absolute;left:2084;top:2459;width:8538;height:0" coordorigin="2084,2459" coordsize="8538,0" path="m2084,2459r8538,e" filled="f" strokeweight=".9pt">
              <v:path arrowok="t"/>
            </v:shape>
            <v:shape id="_x0000_s2124" style="position:absolute;left:2114;top:2481;width:8478;height:60" coordorigin="2114,2481" coordsize="8478,60" path="m10532,2541r60,-60l2114,2481r60,60l10532,2541xe" fillcolor="black" stroked="f">
              <v:path arrowok="t"/>
            </v:shape>
            <v:shape id="_x0000_s2123" style="position:absolute;left:2092;top:8181;width:0;height:1146" coordorigin="2092,8181" coordsize="0,1146" path="m2092,8181r,1146e" filled="f" strokeweight=".9pt">
              <v:path arrowok="t"/>
            </v:shape>
            <v:shape id="_x0000_s2122" style="position:absolute;left:2144;top:8181;width:0;height:1146" coordorigin="2144,8181" coordsize="0,1146" path="m2144,8181r,1146e" filled="f" strokeweight="3.1pt">
              <v:path arrowok="t"/>
            </v:shape>
            <v:shape id="_x0000_s2121" style="position:absolute;left:10585;top:8181;width:0;height:1146" coordorigin="10585,8181" coordsize="0,1146" path="m10585,8181r,1146e" filled="f" strokeweight=".8pt">
              <v:path arrowok="t"/>
            </v:shape>
            <v:shape id="_x0000_s2120" style="position:absolute;left:10638;top:8181;width:0;height:1146" coordorigin="10638,8181" coordsize="0,1146" path="m10638,8181r,1146e" filled="f" strokeweight="3.1pt">
              <v:path arrowok="t"/>
            </v:shape>
            <v:shape id="_x0000_s2119" style="position:absolute;left:2092;top:9225;width:0;height:618" coordorigin="2092,9225" coordsize="0,618" path="m2092,9225r,618e" filled="f" strokeweight=".9pt">
              <v:path arrowok="t"/>
            </v:shape>
            <v:shape id="_x0000_s2118" style="position:absolute;left:2144;top:9225;width:0;height:618" coordorigin="2144,9225" coordsize="0,618" path="m2144,9225r,618e" filled="f" strokeweight="3.1pt">
              <v:path arrowok="t"/>
            </v:shape>
            <v:shape id="_x0000_s2117" style="position:absolute;left:10585;top:9225;width:0;height:618" coordorigin="10585,9225" coordsize="0,618" path="m10585,9225r,618e" filled="f" strokeweight=".8pt">
              <v:path arrowok="t"/>
            </v:shape>
            <v:shape id="_x0000_s2116" style="position:absolute;left:10638;top:9225;width:0;height:618" coordorigin="10638,9225" coordsize="0,618" path="m10638,9225r,618e" filled="f" strokeweight="3.1pt">
              <v:path arrowok="t"/>
            </v:shape>
            <v:shape id="_x0000_s2115" style="position:absolute;left:2092;top:9741;width:0;height:3402" coordorigin="2092,9741" coordsize="0,3402" path="m2092,9741r,3402e" filled="f" strokeweight=".9pt">
              <v:path arrowok="t"/>
            </v:shape>
            <v:shape id="_x0000_s2114" style="position:absolute;left:2144;top:9741;width:0;height:3402" coordorigin="2144,9741" coordsize="0,3402" path="m2144,9741r,3402e" filled="f" strokeweight="3.1pt">
              <v:path arrowok="t"/>
            </v:shape>
            <v:shape id="_x0000_s2113" style="position:absolute;left:10585;top:9741;width:0;height:3402" coordorigin="10585,9741" coordsize="0,3402" path="m10585,9741r,3402e" filled="f" strokeweight=".8pt">
              <v:path arrowok="t"/>
            </v:shape>
            <v:shape id="_x0000_s2112" style="position:absolute;left:10638;top:9741;width:0;height:3402" coordorigin="10638,9741" coordsize="0,3402" path="m10638,9741r,3402e" filled="f" strokeweight="3.1pt">
              <v:path arrowok="t"/>
            </v:shape>
            <v:shape id="_x0000_s2111" style="position:absolute;left:2092;top:13085;width:0;height:486" coordorigin="2092,13085" coordsize="0,486" path="m2092,13085r,486e" filled="f" strokeweight=".9pt">
              <v:path arrowok="t"/>
            </v:shape>
            <v:shape id="_x0000_s2110" style="position:absolute;left:2144;top:13085;width:0;height:486" coordorigin="2144,13085" coordsize="0,486" path="m2144,13085r,486e" filled="f" strokeweight="3.1pt">
              <v:path arrowok="t"/>
            </v:shape>
            <v:shape id="_x0000_s2109" style="position:absolute;left:10585;top:13085;width:0;height:486" coordorigin="10585,13085" coordsize="0,486" path="m10585,13085r,486e" filled="f" strokeweight=".8pt">
              <v:path arrowok="t"/>
            </v:shape>
            <v:shape id="_x0000_s2108" style="position:absolute;left:10638;top:13085;width:0;height:486" coordorigin="10638,13085" coordsize="0,486" path="m10638,13085r,486e" filled="f" strokeweight="3.1pt">
              <v:path arrowok="t"/>
            </v:shape>
            <v:shape id="_x0000_s2107" style="position:absolute;left:2092;top:13513;width:0;height:1124" coordorigin="2092,13513" coordsize="0,1124" path="m2092,13513r,1124e" filled="f" strokeweight=".9pt">
              <v:path arrowok="t"/>
            </v:shape>
            <v:shape id="_x0000_s2106" style="position:absolute;left:2114;top:13513;width:60;height:1094" coordorigin="2114,13513" coordsize="60,1094" path="m2114,14607r60,-60l2174,13513r-60,l2114,14607xe" fillcolor="black" stroked="f">
              <v:path arrowok="t"/>
            </v:shape>
            <v:shape id="_x0000_s2105" style="position:absolute;left:10585;top:13513;width:0;height:1094" coordorigin="10585,13513" coordsize="0,1094" path="m10585,13513r,1094e" filled="f" strokeweight=".8pt">
              <v:path arrowok="t"/>
            </v:shape>
            <v:shape id="_x0000_s2104" style="position:absolute;left:10608;top:13513;width:60;height:1170" coordorigin="10608,13513" coordsize="60,1170" path="m10608,14623r60,60l10668,13513r-60,l10608,14623xe" fillcolor="black" stroked="f">
              <v:path arrowok="t"/>
            </v:shape>
            <v:shape id="_x0000_s2103" style="position:absolute;left:2114;top:14600;width:8478;height:0" coordorigin="2114,14600" coordsize="8478,0" path="m2114,14600r8478,e" filled="f" strokeweight=".8pt">
              <v:path arrowok="t"/>
            </v:shape>
            <v:shape id="_x0000_s2102" style="position:absolute;left:2040;top:14623;width:8628;height:60" coordorigin="2040,14623" coordsize="8628,60" path="m10668,14683r-60,-60l2100,14623r-60,60l10668,14683xe" fillcolor="black" stroked="f">
              <v:path arrowok="t"/>
            </v:shape>
            <w10:wrap anchorx="page" anchory="page"/>
          </v:group>
        </w:pict>
      </w: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before="8" w:line="200" w:lineRule="exact"/>
      </w:pPr>
    </w:p>
    <w:p w:rsidR="00B71839" w:rsidRDefault="0000428B">
      <w:pPr>
        <w:spacing w:before="3"/>
        <w:ind w:left="669" w:right="49"/>
        <w:jc w:val="center"/>
        <w:rPr>
          <w:rFonts w:ascii="Liberation Serif" w:eastAsia="Liberation Serif" w:hAnsi="Liberation Serif" w:cs="Liberation Serif"/>
          <w:sz w:val="44"/>
          <w:szCs w:val="44"/>
        </w:rPr>
      </w:pPr>
      <w:r>
        <w:rPr>
          <w:rFonts w:ascii="Liberation Serif" w:eastAsia="Liberation Serif" w:hAnsi="Liberation Serif" w:cs="Liberation Serif"/>
          <w:b/>
          <w:sz w:val="44"/>
          <w:szCs w:val="44"/>
        </w:rPr>
        <w:t>AN INDUSTRIAL TRAINING REPORT</w:t>
      </w:r>
    </w:p>
    <w:p w:rsidR="00B71839" w:rsidRDefault="00B71839">
      <w:pPr>
        <w:spacing w:before="1" w:line="140" w:lineRule="exact"/>
        <w:rPr>
          <w:sz w:val="15"/>
          <w:szCs w:val="15"/>
        </w:rPr>
      </w:pPr>
    </w:p>
    <w:p w:rsidR="00B71839" w:rsidRDefault="00B71839">
      <w:pPr>
        <w:spacing w:line="200" w:lineRule="exact"/>
      </w:pPr>
    </w:p>
    <w:p w:rsidR="00B71839" w:rsidRDefault="00B71839">
      <w:pPr>
        <w:spacing w:line="200" w:lineRule="exact"/>
      </w:pPr>
    </w:p>
    <w:p w:rsidR="00B71839" w:rsidRDefault="0000428B">
      <w:pPr>
        <w:ind w:left="4326" w:right="3701"/>
        <w:jc w:val="center"/>
        <w:rPr>
          <w:sz w:val="48"/>
          <w:szCs w:val="48"/>
        </w:rPr>
      </w:pPr>
      <w:r>
        <w:rPr>
          <w:b/>
          <w:sz w:val="48"/>
          <w:szCs w:val="48"/>
        </w:rPr>
        <w:t>on</w:t>
      </w:r>
    </w:p>
    <w:p w:rsidR="00B71839" w:rsidRDefault="00B71839">
      <w:pPr>
        <w:spacing w:before="2" w:line="140" w:lineRule="exact"/>
        <w:rPr>
          <w:sz w:val="15"/>
          <w:szCs w:val="15"/>
        </w:rPr>
      </w:pPr>
    </w:p>
    <w:p w:rsidR="00B71839" w:rsidRDefault="00B71839">
      <w:pPr>
        <w:spacing w:line="200" w:lineRule="exact"/>
      </w:pPr>
    </w:p>
    <w:p w:rsidR="00B71839" w:rsidRDefault="00B71839">
      <w:pPr>
        <w:spacing w:line="200" w:lineRule="exact"/>
      </w:pPr>
    </w:p>
    <w:p w:rsidR="00B71839" w:rsidRDefault="0000428B">
      <w:pPr>
        <w:ind w:left="2200" w:right="1574"/>
        <w:jc w:val="center"/>
        <w:rPr>
          <w:sz w:val="48"/>
          <w:szCs w:val="48"/>
        </w:rPr>
      </w:pPr>
      <w:r>
        <w:rPr>
          <w:b/>
          <w:sz w:val="48"/>
          <w:szCs w:val="48"/>
        </w:rPr>
        <w:t>&lt;</w:t>
      </w:r>
      <w:r w:rsidR="00D401FD">
        <w:rPr>
          <w:b/>
          <w:sz w:val="32"/>
          <w:szCs w:val="32"/>
          <w:u w:val="single" w:color="000000"/>
        </w:rPr>
        <w:t>Prediction Of Flower Species Using ML</w:t>
      </w:r>
      <w:r>
        <w:rPr>
          <w:b/>
          <w:sz w:val="48"/>
          <w:szCs w:val="48"/>
        </w:rPr>
        <w:t>&gt;</w:t>
      </w:r>
    </w:p>
    <w:p w:rsidR="00B71839" w:rsidRDefault="00B71839">
      <w:pPr>
        <w:spacing w:before="8" w:line="160" w:lineRule="exact"/>
        <w:rPr>
          <w:sz w:val="16"/>
          <w:szCs w:val="16"/>
        </w:rPr>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00428B">
      <w:pPr>
        <w:ind w:left="3574" w:right="2951"/>
        <w:jc w:val="center"/>
        <w:rPr>
          <w:rFonts w:ascii="Arial" w:eastAsia="Arial" w:hAnsi="Arial" w:cs="Arial"/>
          <w:sz w:val="32"/>
          <w:szCs w:val="32"/>
        </w:rPr>
      </w:pPr>
      <w:r>
        <w:rPr>
          <w:rFonts w:ascii="Arial" w:eastAsia="Arial" w:hAnsi="Arial" w:cs="Arial"/>
          <w:b/>
          <w:sz w:val="32"/>
          <w:szCs w:val="32"/>
        </w:rPr>
        <w:t>Submitted by</w:t>
      </w:r>
    </w:p>
    <w:p w:rsidR="00B71839" w:rsidRDefault="00D401FD">
      <w:pPr>
        <w:ind w:left="3330" w:right="2705"/>
        <w:jc w:val="center"/>
        <w:rPr>
          <w:rFonts w:ascii="Arial" w:eastAsia="Arial" w:hAnsi="Arial" w:cs="Arial"/>
          <w:sz w:val="32"/>
          <w:szCs w:val="32"/>
        </w:rPr>
      </w:pPr>
      <w:r>
        <w:rPr>
          <w:rFonts w:ascii="Arial" w:eastAsia="Arial" w:hAnsi="Arial" w:cs="Arial"/>
          <w:b/>
          <w:sz w:val="32"/>
          <w:szCs w:val="32"/>
        </w:rPr>
        <w:t>PARITOSH PANDEY</w:t>
      </w:r>
    </w:p>
    <w:p w:rsidR="00B71839" w:rsidRDefault="0000428B">
      <w:pPr>
        <w:ind w:left="3965" w:right="3339"/>
        <w:jc w:val="center"/>
        <w:rPr>
          <w:sz w:val="28"/>
          <w:szCs w:val="28"/>
        </w:rPr>
      </w:pPr>
      <w:r>
        <w:rPr>
          <w:b/>
          <w:sz w:val="28"/>
          <w:szCs w:val="28"/>
        </w:rPr>
        <w:t>161500</w:t>
      </w:r>
      <w:r w:rsidR="00D401FD">
        <w:rPr>
          <w:b/>
          <w:sz w:val="28"/>
          <w:szCs w:val="28"/>
        </w:rPr>
        <w:t>374</w:t>
      </w:r>
    </w:p>
    <w:p w:rsidR="00B71839" w:rsidRDefault="00B71839">
      <w:pPr>
        <w:spacing w:before="6" w:line="160" w:lineRule="exact"/>
        <w:rPr>
          <w:sz w:val="16"/>
          <w:szCs w:val="16"/>
        </w:rPr>
      </w:pPr>
    </w:p>
    <w:p w:rsidR="00B71839" w:rsidRDefault="00B71839">
      <w:pPr>
        <w:spacing w:line="200" w:lineRule="exact"/>
      </w:pPr>
    </w:p>
    <w:p w:rsidR="00B71839" w:rsidRDefault="00B71839">
      <w:pPr>
        <w:spacing w:line="200" w:lineRule="exact"/>
      </w:pPr>
    </w:p>
    <w:p w:rsidR="00B71839" w:rsidRDefault="0000428B">
      <w:pPr>
        <w:spacing w:line="300" w:lineRule="auto"/>
        <w:ind w:left="1443" w:right="820"/>
        <w:jc w:val="center"/>
        <w:rPr>
          <w:rFonts w:ascii="Liberation Sans" w:eastAsia="Liberation Sans" w:hAnsi="Liberation Sans" w:cs="Liberation Sans"/>
          <w:sz w:val="36"/>
          <w:szCs w:val="36"/>
        </w:rPr>
      </w:pPr>
      <w:r>
        <w:rPr>
          <w:rFonts w:ascii="Liberation Sans" w:eastAsia="Liberation Sans" w:hAnsi="Liberation Sans" w:cs="Liberation Sans"/>
          <w:sz w:val="36"/>
          <w:szCs w:val="36"/>
        </w:rPr>
        <w:t>Department of Computer Engineering &amp; Applications</w:t>
      </w:r>
    </w:p>
    <w:p w:rsidR="00B71839" w:rsidRDefault="0000428B">
      <w:pPr>
        <w:spacing w:line="400" w:lineRule="exact"/>
        <w:ind w:left="1629" w:right="1005"/>
        <w:jc w:val="center"/>
        <w:rPr>
          <w:sz w:val="36"/>
          <w:szCs w:val="36"/>
        </w:rPr>
      </w:pPr>
      <w:r>
        <w:rPr>
          <w:b/>
          <w:position w:val="-1"/>
          <w:sz w:val="36"/>
          <w:szCs w:val="36"/>
        </w:rPr>
        <w:t>Institute of Engineering &amp; Technology</w:t>
      </w: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before="16" w:line="260" w:lineRule="exact"/>
        <w:rPr>
          <w:sz w:val="26"/>
          <w:szCs w:val="26"/>
        </w:rPr>
      </w:pPr>
    </w:p>
    <w:p w:rsidR="00B71839" w:rsidRDefault="00CF29C3">
      <w:pPr>
        <w:ind w:left="3006"/>
      </w:pPr>
      <w:r>
        <w:pict>
          <v:shape id="_x0000_i1026" type="#_x0000_t75" style="width:162.65pt;height:70pt">
            <v:imagedata r:id="rId8" o:title=""/>
          </v:shape>
        </w:pict>
      </w:r>
    </w:p>
    <w:p w:rsidR="00B71839" w:rsidRDefault="00B71839">
      <w:pPr>
        <w:spacing w:line="200" w:lineRule="exact"/>
      </w:pPr>
    </w:p>
    <w:p w:rsidR="00B71839" w:rsidRDefault="00B71839">
      <w:pPr>
        <w:spacing w:before="11" w:line="280" w:lineRule="exact"/>
        <w:rPr>
          <w:sz w:val="28"/>
          <w:szCs w:val="28"/>
        </w:rPr>
      </w:pPr>
    </w:p>
    <w:p w:rsidR="00B71839" w:rsidRDefault="0000428B">
      <w:pPr>
        <w:spacing w:before="18" w:line="279" w:lineRule="auto"/>
        <w:ind w:left="2870" w:right="2246" w:hanging="3"/>
        <w:jc w:val="center"/>
        <w:rPr>
          <w:sz w:val="32"/>
          <w:szCs w:val="32"/>
        </w:rPr>
        <w:sectPr w:rsidR="00B71839">
          <w:pgSz w:w="11920" w:h="16840"/>
          <w:pgMar w:top="1560" w:right="1580" w:bottom="280" w:left="1680" w:header="0" w:footer="867" w:gutter="0"/>
          <w:cols w:space="720"/>
        </w:sectPr>
      </w:pPr>
      <w:r>
        <w:rPr>
          <w:b/>
          <w:sz w:val="32"/>
          <w:szCs w:val="32"/>
        </w:rPr>
        <w:t>GLA University Mathura- 281406, INDIA August, 2018</w:t>
      </w:r>
    </w:p>
    <w:p w:rsidR="00B71839" w:rsidRDefault="0079237A">
      <w:pPr>
        <w:spacing w:before="1" w:line="120" w:lineRule="exact"/>
        <w:rPr>
          <w:sz w:val="13"/>
          <w:szCs w:val="13"/>
        </w:rPr>
      </w:pPr>
      <w:r w:rsidRPr="0079237A">
        <w:rPr>
          <w:rFonts w:ascii="Cambria" w:eastAsia="Cambria" w:hAnsi="Cambria" w:cs="Cambria"/>
          <w:b/>
          <w:noProof/>
          <w:sz w:val="28"/>
          <w:szCs w:val="28"/>
        </w:rPr>
        <w:lastRenderedPageBreak/>
        <w:pict>
          <v:group id="_x0000_s2182" style="position:absolute;margin-left:251pt;margin-top:-5.55pt;width:102.35pt;height:68.9pt;z-index:251681280;mso-position-horizontal-relative:page" coordorigin="1900,-791" coordsize="2047,1378">
            <v:shape id="_x0000_s2183" style="position:absolute;left:3945;top:-789;width:0;height:1374" coordorigin="3945,-789" coordsize="0,1374" path="m3945,-789r,1374e" filled="f" strokecolor="white" strokeweight=".2pt">
              <v:path arrowok="t"/>
            </v:shape>
            <v:shape id="_x0000_s2184" type="#_x0000_t75" style="position:absolute;left:1898;top:-791;width:2046;height:1374">
              <v:imagedata r:id="rId9" o:title=""/>
            </v:shape>
            <w10:wrap anchorx="page"/>
          </v:group>
        </w:pict>
      </w:r>
      <w:r w:rsidRPr="0079237A">
        <w:pict>
          <v:group id="_x0000_s2098" style="position:absolute;margin-left:103.6pt;margin-top:226.65pt;width:453pt;height:.1pt;z-index:-251663872;mso-position-horizontal-relative:page;mso-position-vertical-relative:page" coordorigin="2072,4533" coordsize="9060,2">
            <v:shape id="_x0000_s2099" style="position:absolute;left:2072;top:4533;width:9060;height:2" coordorigin="2072,4533" coordsize="9060,2" path="m2072,4533r9060,2e" filled="f" strokeweight="1.5pt">
              <v:path arrowok="t"/>
            </v:shape>
            <w10:wrap anchorx="page" anchory="page"/>
          </v:group>
        </w:pict>
      </w: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00428B">
      <w:pPr>
        <w:spacing w:before="21"/>
        <w:ind w:left="2312"/>
        <w:rPr>
          <w:rFonts w:ascii="Cambria" w:eastAsia="Cambria" w:hAnsi="Cambria" w:cs="Cambria"/>
          <w:sz w:val="28"/>
          <w:szCs w:val="28"/>
        </w:rPr>
      </w:pPr>
      <w:r>
        <w:rPr>
          <w:rFonts w:ascii="Cambria" w:eastAsia="Cambria" w:hAnsi="Cambria" w:cs="Cambria"/>
          <w:b/>
          <w:sz w:val="28"/>
          <w:szCs w:val="28"/>
        </w:rPr>
        <w:t>ent of Computer Engineering and Applications</w:t>
      </w:r>
    </w:p>
    <w:p w:rsidR="00B71839" w:rsidRDefault="0000428B">
      <w:pPr>
        <w:spacing w:before="59"/>
        <w:ind w:left="3132"/>
        <w:rPr>
          <w:rFonts w:ascii="Cambria" w:eastAsia="Cambria" w:hAnsi="Cambria" w:cs="Cambria"/>
          <w:sz w:val="28"/>
          <w:szCs w:val="28"/>
        </w:rPr>
      </w:pPr>
      <w:r>
        <w:rPr>
          <w:rFonts w:ascii="Cambria" w:eastAsia="Cambria" w:hAnsi="Cambria" w:cs="Cambria"/>
          <w:b/>
          <w:sz w:val="28"/>
          <w:szCs w:val="28"/>
        </w:rPr>
        <w:t>University, Mathura</w:t>
      </w:r>
    </w:p>
    <w:p w:rsidR="00B71839" w:rsidRDefault="00F17A7B">
      <w:pPr>
        <w:spacing w:before="8" w:line="320" w:lineRule="atLeast"/>
        <w:ind w:left="3868" w:right="1416" w:hanging="1615"/>
        <w:rPr>
          <w:rFonts w:ascii="Calibri" w:eastAsia="Calibri" w:hAnsi="Calibri" w:cs="Calibri"/>
          <w:sz w:val="22"/>
          <w:szCs w:val="22"/>
        </w:rPr>
      </w:pPr>
      <w:r>
        <w:rPr>
          <w:rFonts w:ascii="Cambria" w:eastAsia="Cambria" w:hAnsi="Cambria" w:cs="Cambria"/>
          <w:b/>
          <w:sz w:val="28"/>
          <w:szCs w:val="28"/>
        </w:rPr>
        <w:t>GLA</w:t>
      </w:r>
      <w:r w:rsidR="0079237A" w:rsidRPr="0079237A">
        <w:pict>
          <v:shapetype id="_x0000_t202" coordsize="21600,21600" o:spt="202" path="m,l,21600r21600,l21600,xe">
            <v:stroke joinstyle="miter"/>
            <v:path gradientshapeok="t" o:connecttype="rect"/>
          </v:shapetype>
          <v:shape id="_x0000_s2097" type="#_x0000_t202" style="position:absolute;left:0;text-align:left;margin-left:94.9pt;margin-top:-39.55pt;width:104.7pt;height:68.7pt;z-index:-251664896;mso-position-horizontal-relative:page;mso-position-vertical-relative:text" filled="f" stroked="f">
            <v:textbox style="mso-next-textbox:#_x0000_s2097" inset="0,0,0,0">
              <w:txbxContent>
                <w:p w:rsidR="00B71839" w:rsidRDefault="0000428B">
                  <w:pPr>
                    <w:spacing w:before="74"/>
                    <w:ind w:left="952" w:right="-62"/>
                    <w:rPr>
                      <w:rFonts w:ascii="Cambria" w:eastAsia="Cambria" w:hAnsi="Cambria" w:cs="Cambria"/>
                      <w:sz w:val="28"/>
                      <w:szCs w:val="28"/>
                    </w:rPr>
                  </w:pPr>
                  <w:r>
                    <w:rPr>
                      <w:rFonts w:ascii="Cambria" w:eastAsia="Cambria" w:hAnsi="Cambria" w:cs="Cambria"/>
                      <w:b/>
                      <w:sz w:val="28"/>
                      <w:szCs w:val="28"/>
                    </w:rPr>
                    <w:t>Departm</w:t>
                  </w:r>
                </w:p>
                <w:p w:rsidR="00B71839" w:rsidRDefault="00B71839">
                  <w:pPr>
                    <w:spacing w:line="200" w:lineRule="exact"/>
                  </w:pPr>
                </w:p>
                <w:p w:rsidR="00B71839" w:rsidRDefault="00B71839">
                  <w:pPr>
                    <w:spacing w:before="8" w:line="240" w:lineRule="exact"/>
                    <w:rPr>
                      <w:sz w:val="24"/>
                      <w:szCs w:val="24"/>
                    </w:rPr>
                  </w:pPr>
                </w:p>
                <w:p w:rsidR="00B71839" w:rsidRDefault="0000428B">
                  <w:pPr>
                    <w:ind w:right="109"/>
                    <w:jc w:val="right"/>
                    <w:rPr>
                      <w:rFonts w:ascii="Calibri" w:eastAsia="Calibri" w:hAnsi="Calibri" w:cs="Calibri"/>
                      <w:sz w:val="22"/>
                      <w:szCs w:val="22"/>
                    </w:rPr>
                  </w:pPr>
                  <w:r>
                    <w:rPr>
                      <w:rFonts w:ascii="Calibri" w:eastAsia="Calibri" w:hAnsi="Calibri" w:cs="Calibri"/>
                      <w:b/>
                      <w:sz w:val="22"/>
                      <w:szCs w:val="22"/>
                    </w:rPr>
                    <w:t>17</w:t>
                  </w:r>
                </w:p>
              </w:txbxContent>
            </v:textbox>
            <w10:wrap anchorx="page"/>
          </v:shape>
        </w:pict>
      </w:r>
      <w:r w:rsidR="0000428B">
        <w:rPr>
          <w:rFonts w:ascii="Calibri" w:eastAsia="Calibri" w:hAnsi="Calibri" w:cs="Calibri"/>
          <w:b/>
          <w:sz w:val="22"/>
          <w:szCs w:val="22"/>
        </w:rPr>
        <w:t>km. Stone NH#2, Mathura-Delhi Road, P.O. – Chaumuha, Mathura – 281406</w:t>
      </w:r>
    </w:p>
    <w:p w:rsidR="00B71839" w:rsidRDefault="00B71839">
      <w:pPr>
        <w:spacing w:line="200" w:lineRule="exact"/>
      </w:pPr>
    </w:p>
    <w:p w:rsidR="00B71839" w:rsidRDefault="00B71839">
      <w:pPr>
        <w:spacing w:line="200" w:lineRule="exact"/>
      </w:pPr>
    </w:p>
    <w:p w:rsidR="00B71839" w:rsidRDefault="00B71839">
      <w:pPr>
        <w:spacing w:before="16" w:line="260" w:lineRule="exact"/>
        <w:rPr>
          <w:sz w:val="26"/>
          <w:szCs w:val="26"/>
        </w:rPr>
      </w:pPr>
    </w:p>
    <w:p w:rsidR="00B71839" w:rsidRDefault="0000428B">
      <w:pPr>
        <w:spacing w:before="18" w:line="360" w:lineRule="exact"/>
        <w:ind w:left="3792" w:right="3410"/>
        <w:jc w:val="center"/>
        <w:rPr>
          <w:sz w:val="32"/>
          <w:szCs w:val="32"/>
        </w:rPr>
      </w:pPr>
      <w:r>
        <w:rPr>
          <w:b/>
          <w:position w:val="-1"/>
          <w:sz w:val="32"/>
          <w:szCs w:val="32"/>
          <w:u w:val="single" w:color="000000"/>
        </w:rPr>
        <w:t>Declaration</w:t>
      </w:r>
    </w:p>
    <w:p w:rsidR="00B71839" w:rsidRDefault="00B71839">
      <w:pPr>
        <w:spacing w:before="12" w:line="220" w:lineRule="exact"/>
        <w:rPr>
          <w:sz w:val="22"/>
          <w:szCs w:val="22"/>
        </w:rPr>
      </w:pPr>
    </w:p>
    <w:p w:rsidR="00B71839" w:rsidRDefault="0000428B">
      <w:pPr>
        <w:spacing w:before="29" w:line="275" w:lineRule="auto"/>
        <w:ind w:left="482" w:right="63"/>
        <w:jc w:val="both"/>
        <w:rPr>
          <w:sz w:val="24"/>
          <w:szCs w:val="24"/>
        </w:rPr>
      </w:pPr>
      <w:r>
        <w:rPr>
          <w:sz w:val="24"/>
          <w:szCs w:val="24"/>
        </w:rPr>
        <w:t xml:space="preserve">I  hereby  declare  that  the  work  which  is  being  presented  in  the  Training  Project Report </w:t>
      </w:r>
      <w:r w:rsidR="00D401FD">
        <w:rPr>
          <w:b/>
          <w:sz w:val="24"/>
          <w:szCs w:val="24"/>
        </w:rPr>
        <w:t>“ Prediction of flower Species using ML</w:t>
      </w:r>
      <w:r>
        <w:rPr>
          <w:b/>
          <w:sz w:val="24"/>
          <w:szCs w:val="24"/>
        </w:rPr>
        <w:t xml:space="preserve"> ”, </w:t>
      </w:r>
      <w:r>
        <w:rPr>
          <w:sz w:val="24"/>
          <w:szCs w:val="24"/>
        </w:rPr>
        <w:t xml:space="preserve">in partial fulfillment of the requirements for  Industrial  Project  is  an  authentic  record  of  my  own  work  carried  under  the supervision of                                                       </w:t>
      </w:r>
      <w:r>
        <w:rPr>
          <w:b/>
          <w:sz w:val="24"/>
          <w:szCs w:val="24"/>
        </w:rPr>
        <w:t>,                                                          , GLA University, Mathura</w:t>
      </w:r>
      <w:r>
        <w:rPr>
          <w:sz w:val="24"/>
          <w:szCs w:val="24"/>
        </w:rPr>
        <w:t>.</w:t>
      </w:r>
    </w:p>
    <w:p w:rsidR="00B71839" w:rsidRDefault="00B71839">
      <w:pPr>
        <w:spacing w:before="2" w:line="200" w:lineRule="exact"/>
      </w:pPr>
    </w:p>
    <w:p w:rsidR="00B71839" w:rsidRDefault="0000428B">
      <w:pPr>
        <w:tabs>
          <w:tab w:val="left" w:pos="3620"/>
        </w:tabs>
        <w:ind w:left="482" w:right="5228"/>
        <w:jc w:val="both"/>
        <w:rPr>
          <w:sz w:val="24"/>
          <w:szCs w:val="24"/>
        </w:rPr>
      </w:pPr>
      <w:r>
        <w:rPr>
          <w:sz w:val="24"/>
          <w:szCs w:val="24"/>
        </w:rPr>
        <w:t xml:space="preserve">Sign </w:t>
      </w:r>
      <w:r>
        <w:rPr>
          <w:sz w:val="24"/>
          <w:szCs w:val="24"/>
          <w:u w:val="single" w:color="000000"/>
        </w:rPr>
        <w:t xml:space="preserve"> </w:t>
      </w:r>
      <w:r>
        <w:rPr>
          <w:sz w:val="24"/>
          <w:szCs w:val="24"/>
          <w:u w:val="single" w:color="000000"/>
        </w:rPr>
        <w:tab/>
      </w:r>
    </w:p>
    <w:p w:rsidR="00B71839" w:rsidRDefault="0000428B">
      <w:pPr>
        <w:tabs>
          <w:tab w:val="left" w:pos="4380"/>
          <w:tab w:val="left" w:pos="4420"/>
        </w:tabs>
        <w:spacing w:before="33" w:line="420" w:lineRule="exact"/>
        <w:ind w:left="482" w:right="4417"/>
        <w:rPr>
          <w:sz w:val="24"/>
          <w:szCs w:val="24"/>
        </w:rPr>
      </w:pPr>
      <w:r>
        <w:rPr>
          <w:sz w:val="24"/>
          <w:szCs w:val="24"/>
        </w:rPr>
        <w:t xml:space="preserve">Name of Candidate :  </w:t>
      </w:r>
      <w:r>
        <w:rPr>
          <w:sz w:val="24"/>
          <w:szCs w:val="24"/>
          <w:u w:val="single" w:color="000000"/>
        </w:rPr>
        <w:t xml:space="preserve"> </w:t>
      </w:r>
      <w:r w:rsidR="00D401FD">
        <w:rPr>
          <w:sz w:val="24"/>
          <w:szCs w:val="24"/>
          <w:u w:val="single" w:color="000000"/>
        </w:rPr>
        <w:t>Paritosh Pandey</w:t>
      </w:r>
      <w:r>
        <w:rPr>
          <w:sz w:val="24"/>
          <w:szCs w:val="24"/>
          <w:u w:val="single" w:color="000000"/>
        </w:rPr>
        <w:tab/>
      </w:r>
      <w:r>
        <w:rPr>
          <w:sz w:val="24"/>
          <w:szCs w:val="24"/>
        </w:rPr>
        <w:t xml:space="preserve"> University Roll No.: </w:t>
      </w:r>
      <w:r>
        <w:rPr>
          <w:sz w:val="24"/>
          <w:szCs w:val="24"/>
          <w:u w:val="single" w:color="000000"/>
        </w:rPr>
        <w:t xml:space="preserve"> </w:t>
      </w:r>
      <w:r w:rsidR="00D401FD">
        <w:rPr>
          <w:sz w:val="24"/>
          <w:szCs w:val="24"/>
          <w:u w:val="single" w:color="000000"/>
        </w:rPr>
        <w:t>161500374</w:t>
      </w:r>
      <w:r>
        <w:rPr>
          <w:sz w:val="24"/>
          <w:szCs w:val="24"/>
          <w:u w:val="single" w:color="000000"/>
        </w:rPr>
        <w:tab/>
      </w:r>
      <w:r>
        <w:rPr>
          <w:sz w:val="24"/>
          <w:szCs w:val="24"/>
          <w:u w:val="single" w:color="000000"/>
        </w:rPr>
        <w:tab/>
      </w: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before="5" w:line="280" w:lineRule="exact"/>
        <w:rPr>
          <w:sz w:val="28"/>
          <w:szCs w:val="28"/>
        </w:rPr>
      </w:pPr>
    </w:p>
    <w:p w:rsidR="00B71839" w:rsidRDefault="0000428B">
      <w:pPr>
        <w:spacing w:before="16"/>
        <w:ind w:left="3817" w:right="3433"/>
        <w:jc w:val="center"/>
        <w:rPr>
          <w:sz w:val="34"/>
          <w:szCs w:val="34"/>
        </w:rPr>
      </w:pPr>
      <w:r>
        <w:rPr>
          <w:b/>
          <w:sz w:val="34"/>
          <w:szCs w:val="34"/>
          <w:u w:val="single" w:color="000000"/>
        </w:rPr>
        <w:t>Certificate</w:t>
      </w:r>
    </w:p>
    <w:p w:rsidR="00B71839" w:rsidRDefault="00B71839">
      <w:pPr>
        <w:spacing w:before="2" w:line="200" w:lineRule="exact"/>
      </w:pPr>
    </w:p>
    <w:p w:rsidR="00B71839" w:rsidRDefault="0000428B">
      <w:pPr>
        <w:spacing w:line="287" w:lineRule="auto"/>
        <w:ind w:left="482" w:right="551"/>
        <w:jc w:val="both"/>
        <w:rPr>
          <w:sz w:val="26"/>
          <w:szCs w:val="26"/>
        </w:rPr>
      </w:pPr>
      <w:r>
        <w:rPr>
          <w:sz w:val="26"/>
          <w:szCs w:val="26"/>
        </w:rPr>
        <w:t>This is to certify that  the Project ,entitled “</w:t>
      </w:r>
      <w:r w:rsidR="00D401FD">
        <w:rPr>
          <w:b/>
          <w:sz w:val="24"/>
          <w:szCs w:val="24"/>
        </w:rPr>
        <w:t>Prediction Of flower Spicies Using ML</w:t>
      </w:r>
      <w:r>
        <w:rPr>
          <w:sz w:val="26"/>
          <w:szCs w:val="26"/>
        </w:rPr>
        <w:t>” designed on Python with machine learning is an original work carried out b</w:t>
      </w:r>
      <w:r w:rsidR="00D401FD">
        <w:rPr>
          <w:sz w:val="26"/>
          <w:szCs w:val="26"/>
        </w:rPr>
        <w:t>y B.Tech student PARITOSH PANDEY</w:t>
      </w:r>
      <w:r>
        <w:rPr>
          <w:sz w:val="26"/>
          <w:szCs w:val="26"/>
        </w:rPr>
        <w:t xml:space="preserve"> from G.L.A University under my</w:t>
      </w:r>
      <w:r w:rsidR="00D401FD">
        <w:rPr>
          <w:sz w:val="26"/>
          <w:szCs w:val="26"/>
        </w:rPr>
        <w:t xml:space="preserve"> guidance from 18-june-2018 to 18</w:t>
      </w:r>
      <w:r>
        <w:rPr>
          <w:sz w:val="26"/>
          <w:szCs w:val="26"/>
        </w:rPr>
        <w:t>-july-2018   has successfully completed the requirem</w:t>
      </w:r>
      <w:r w:rsidR="00D401FD">
        <w:rPr>
          <w:sz w:val="26"/>
          <w:szCs w:val="26"/>
        </w:rPr>
        <w:t>ents to be recognized as  digipodium</w:t>
      </w:r>
      <w:r>
        <w:rPr>
          <w:sz w:val="26"/>
          <w:szCs w:val="26"/>
        </w:rPr>
        <w:t xml:space="preserve"> .</w:t>
      </w:r>
    </w:p>
    <w:p w:rsidR="00B71839" w:rsidRDefault="00B71839">
      <w:pPr>
        <w:spacing w:line="200" w:lineRule="exact"/>
      </w:pPr>
    </w:p>
    <w:p w:rsidR="00B71839" w:rsidRDefault="00B71839">
      <w:pPr>
        <w:spacing w:before="10" w:line="280" w:lineRule="exact"/>
        <w:rPr>
          <w:sz w:val="28"/>
          <w:szCs w:val="28"/>
        </w:rPr>
      </w:pPr>
    </w:p>
    <w:p w:rsidR="00B71839" w:rsidRDefault="0000428B">
      <w:pPr>
        <w:ind w:left="482" w:right="6275"/>
        <w:jc w:val="both"/>
        <w:rPr>
          <w:sz w:val="26"/>
          <w:szCs w:val="26"/>
        </w:rPr>
      </w:pPr>
      <w:r>
        <w:rPr>
          <w:b/>
          <w:sz w:val="26"/>
          <w:szCs w:val="26"/>
        </w:rPr>
        <w:t>Project Supervisor</w:t>
      </w:r>
    </w:p>
    <w:p w:rsidR="00B71839" w:rsidRDefault="00D401FD">
      <w:pPr>
        <w:spacing w:before="5"/>
        <w:ind w:left="482" w:right="6526"/>
        <w:jc w:val="both"/>
        <w:rPr>
          <w:sz w:val="26"/>
          <w:szCs w:val="26"/>
        </w:rPr>
        <w:sectPr w:rsidR="00B71839">
          <w:pgSz w:w="11920" w:h="16840"/>
          <w:pgMar w:top="1560" w:right="1340" w:bottom="280" w:left="1680" w:header="0" w:footer="867" w:gutter="0"/>
          <w:cols w:space="720"/>
        </w:sectPr>
      </w:pPr>
      <w:r>
        <w:rPr>
          <w:sz w:val="26"/>
          <w:szCs w:val="26"/>
        </w:rPr>
        <w:t>XaidKamil</w:t>
      </w:r>
    </w:p>
    <w:p w:rsidR="00B71839" w:rsidRDefault="00B71839">
      <w:pPr>
        <w:spacing w:line="200" w:lineRule="exact"/>
      </w:pPr>
    </w:p>
    <w:p w:rsidR="00B71839" w:rsidRDefault="00B71839">
      <w:pPr>
        <w:spacing w:before="7" w:line="240" w:lineRule="exact"/>
        <w:rPr>
          <w:sz w:val="24"/>
          <w:szCs w:val="24"/>
        </w:rPr>
      </w:pPr>
    </w:p>
    <w:p w:rsidR="00B71839" w:rsidRDefault="0000428B">
      <w:pPr>
        <w:spacing w:before="18" w:line="360" w:lineRule="exact"/>
        <w:ind w:left="482"/>
        <w:rPr>
          <w:sz w:val="32"/>
          <w:szCs w:val="32"/>
        </w:rPr>
      </w:pPr>
      <w:r>
        <w:rPr>
          <w:b/>
          <w:position w:val="-1"/>
          <w:sz w:val="32"/>
          <w:szCs w:val="32"/>
          <w:u w:val="single" w:color="000000"/>
        </w:rPr>
        <w:t>Acknowledgement</w:t>
      </w:r>
    </w:p>
    <w:p w:rsidR="00B71839" w:rsidRDefault="00B71839">
      <w:pPr>
        <w:spacing w:before="6" w:line="120" w:lineRule="exact"/>
        <w:rPr>
          <w:sz w:val="13"/>
          <w:szCs w:val="13"/>
        </w:rPr>
      </w:pPr>
    </w:p>
    <w:p w:rsidR="00B71839" w:rsidRDefault="00B71839">
      <w:pPr>
        <w:spacing w:line="200" w:lineRule="exact"/>
      </w:pPr>
    </w:p>
    <w:p w:rsidR="00B71839" w:rsidRDefault="00B71839">
      <w:pPr>
        <w:spacing w:line="200" w:lineRule="exact"/>
      </w:pPr>
    </w:p>
    <w:p w:rsidR="00B71839" w:rsidRDefault="0000428B">
      <w:pPr>
        <w:spacing w:before="21" w:line="300" w:lineRule="auto"/>
        <w:ind w:left="482" w:right="57"/>
        <w:rPr>
          <w:sz w:val="30"/>
          <w:szCs w:val="30"/>
        </w:rPr>
      </w:pPr>
      <w:r>
        <w:rPr>
          <w:sz w:val="30"/>
          <w:szCs w:val="30"/>
        </w:rPr>
        <w:t>I   sincerely   wish   to   express   my   appreciation   for   the   valuable help,which I received during the cor of the thesis by the following:</w:t>
      </w:r>
    </w:p>
    <w:p w:rsidR="00B71839" w:rsidRDefault="00B71839">
      <w:pPr>
        <w:spacing w:line="200" w:lineRule="exact"/>
      </w:pPr>
    </w:p>
    <w:p w:rsidR="00B71839" w:rsidRDefault="00B71839">
      <w:pPr>
        <w:spacing w:before="13" w:line="220" w:lineRule="exact"/>
        <w:rPr>
          <w:sz w:val="22"/>
          <w:szCs w:val="22"/>
        </w:rPr>
      </w:pPr>
    </w:p>
    <w:p w:rsidR="00B71839" w:rsidRDefault="00D401FD">
      <w:pPr>
        <w:spacing w:line="299" w:lineRule="auto"/>
        <w:ind w:left="482" w:right="51"/>
        <w:rPr>
          <w:sz w:val="30"/>
          <w:szCs w:val="30"/>
        </w:rPr>
      </w:pPr>
      <w:r>
        <w:rPr>
          <w:b/>
          <w:sz w:val="30"/>
          <w:szCs w:val="30"/>
        </w:rPr>
        <w:t>MR.  Xaid Kamil</w:t>
      </w:r>
      <w:r w:rsidR="0000428B">
        <w:rPr>
          <w:b/>
          <w:sz w:val="30"/>
          <w:szCs w:val="30"/>
        </w:rPr>
        <w:t xml:space="preserve"> </w:t>
      </w:r>
      <w:r w:rsidR="0000428B">
        <w:rPr>
          <w:sz w:val="30"/>
          <w:szCs w:val="30"/>
        </w:rPr>
        <w:t>for  supervising   my  project,guiding  me thoughout my project.</w:t>
      </w:r>
    </w:p>
    <w:p w:rsidR="00B71839" w:rsidRDefault="0000428B">
      <w:pPr>
        <w:spacing w:before="5" w:line="299" w:lineRule="auto"/>
        <w:ind w:left="482" w:right="60"/>
        <w:rPr>
          <w:sz w:val="30"/>
          <w:szCs w:val="30"/>
        </w:rPr>
      </w:pPr>
      <w:r>
        <w:rPr>
          <w:sz w:val="30"/>
          <w:szCs w:val="30"/>
        </w:rPr>
        <w:t>For his interesting lectures on Python with Machine Learnining and for the many discussion we had on Python.</w:t>
      </w:r>
    </w:p>
    <w:p w:rsidR="00B71839" w:rsidRDefault="0000428B">
      <w:pPr>
        <w:spacing w:before="5" w:line="299" w:lineRule="auto"/>
        <w:ind w:left="482" w:right="63"/>
        <w:rPr>
          <w:sz w:val="30"/>
          <w:szCs w:val="30"/>
        </w:rPr>
        <w:sectPr w:rsidR="00B71839">
          <w:pgSz w:w="11920" w:h="16840"/>
          <w:pgMar w:top="1560" w:right="1340" w:bottom="280" w:left="1680" w:header="0" w:footer="867" w:gutter="0"/>
          <w:cols w:space="720"/>
        </w:sectPr>
      </w:pPr>
      <w:r>
        <w:rPr>
          <w:sz w:val="30"/>
          <w:szCs w:val="30"/>
        </w:rPr>
        <w:t>Without  his  help  and  support  at  crucial  times  in  my  project  could have gone so far.</w:t>
      </w:r>
    </w:p>
    <w:p w:rsidR="00B71839" w:rsidRDefault="00B71839">
      <w:pPr>
        <w:spacing w:before="10" w:line="260" w:lineRule="exact"/>
        <w:rPr>
          <w:sz w:val="26"/>
          <w:szCs w:val="26"/>
        </w:rPr>
      </w:pPr>
    </w:p>
    <w:p w:rsidR="00B71839" w:rsidRDefault="0000428B">
      <w:pPr>
        <w:spacing w:before="18" w:line="360" w:lineRule="exact"/>
        <w:ind w:left="116"/>
        <w:rPr>
          <w:sz w:val="32"/>
          <w:szCs w:val="32"/>
        </w:rPr>
      </w:pPr>
      <w:r>
        <w:rPr>
          <w:position w:val="-1"/>
          <w:sz w:val="32"/>
          <w:szCs w:val="32"/>
        </w:rPr>
        <w:t>i</w:t>
      </w:r>
      <w:r>
        <w:rPr>
          <w:b/>
          <w:position w:val="-1"/>
          <w:sz w:val="32"/>
          <w:szCs w:val="32"/>
          <w:u w:val="single" w:color="000000"/>
        </w:rPr>
        <w:t>ABSTRACT</w:t>
      </w:r>
    </w:p>
    <w:p w:rsidR="00B71839" w:rsidRDefault="00B71839">
      <w:pPr>
        <w:spacing w:line="200" w:lineRule="exact"/>
      </w:pPr>
    </w:p>
    <w:p w:rsidR="00B71839" w:rsidRPr="00D401FD" w:rsidRDefault="00B71839">
      <w:pPr>
        <w:spacing w:line="200" w:lineRule="exact"/>
        <w:rPr>
          <w:rFonts w:ascii="Arial" w:hAnsi="Arial" w:cs="Arial"/>
          <w:sz w:val="24"/>
          <w:szCs w:val="24"/>
        </w:rPr>
      </w:pPr>
    </w:p>
    <w:p w:rsidR="00B71839" w:rsidRPr="00D401FD" w:rsidRDefault="00D401FD">
      <w:pPr>
        <w:spacing w:before="1" w:line="220" w:lineRule="exact"/>
        <w:rPr>
          <w:rFonts w:ascii="Arial" w:hAnsi="Arial" w:cs="Arial"/>
          <w:sz w:val="24"/>
          <w:szCs w:val="24"/>
        </w:rPr>
      </w:pPr>
      <w:r w:rsidRPr="00D401FD">
        <w:rPr>
          <w:rFonts w:ascii="Arial" w:hAnsi="Arial" w:cs="Arial"/>
          <w:sz w:val="24"/>
          <w:szCs w:val="24"/>
        </w:rPr>
        <w:t>In Machine Learning, we are using semi-automated extraction of knowledge of data for identifying IRIS flower species. Classification is a supervised learning in which the response is categorical that is its values are in finite unordered set. To simply the problem of classification, scikit learn tools has been used. This paper focuses on IRIS flower classification using Machine Learning with scikit tools. Here the problem concerns the identification of IRIS flower species on the basis of flowers attribute measurements. Classification of IRIS data set would be discovering patterns from examining petal and sepal size of the IRIS flower and how the prediction was made from analyzing the pattern to from the class of IRIS flower. In this paper we train the machine learning model with data and when unseen data is discovered the predictive model predicts the species using what it has been learnt from the trained data. Keywords: Classification, Logistic Regression, K Nearest Neighbour, Machine Learning</w:t>
      </w:r>
    </w:p>
    <w:p w:rsidR="00B71839" w:rsidRDefault="00B71839">
      <w:pPr>
        <w:spacing w:before="10" w:line="140" w:lineRule="exact"/>
        <w:rPr>
          <w:sz w:val="14"/>
          <w:szCs w:val="14"/>
        </w:rPr>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before="14" w:line="240" w:lineRule="exact"/>
        <w:rPr>
          <w:sz w:val="24"/>
          <w:szCs w:val="24"/>
        </w:rPr>
      </w:pPr>
    </w:p>
    <w:p w:rsidR="00B71839" w:rsidRDefault="0000428B">
      <w:pPr>
        <w:spacing w:before="18"/>
        <w:ind w:left="116"/>
        <w:rPr>
          <w:sz w:val="32"/>
          <w:szCs w:val="32"/>
        </w:rPr>
      </w:pPr>
      <w:r>
        <w:rPr>
          <w:b/>
          <w:sz w:val="32"/>
          <w:szCs w:val="32"/>
        </w:rPr>
        <w:t xml:space="preserve">1. </w:t>
      </w:r>
      <w:r>
        <w:rPr>
          <w:b/>
          <w:sz w:val="32"/>
          <w:szCs w:val="32"/>
          <w:u w:val="single" w:color="000000"/>
        </w:rPr>
        <w:t>INTRODUCTION</w:t>
      </w:r>
    </w:p>
    <w:p w:rsidR="00B71839" w:rsidRDefault="00B71839">
      <w:pPr>
        <w:spacing w:before="7" w:line="120" w:lineRule="exact"/>
        <w:rPr>
          <w:sz w:val="12"/>
          <w:szCs w:val="12"/>
        </w:rPr>
      </w:pPr>
    </w:p>
    <w:p w:rsidR="00B71839" w:rsidRDefault="00B71839">
      <w:pPr>
        <w:spacing w:before="1" w:line="100" w:lineRule="exact"/>
        <w:rPr>
          <w:sz w:val="11"/>
          <w:szCs w:val="11"/>
        </w:rPr>
      </w:pPr>
    </w:p>
    <w:p w:rsidR="00B71839" w:rsidRPr="00B44D4D" w:rsidRDefault="00B44D4D">
      <w:pPr>
        <w:spacing w:before="12" w:line="280" w:lineRule="exact"/>
        <w:rPr>
          <w:sz w:val="24"/>
          <w:szCs w:val="24"/>
        </w:rPr>
      </w:pPr>
      <w:r w:rsidRPr="00B44D4D">
        <w:rPr>
          <w:sz w:val="24"/>
          <w:szCs w:val="24"/>
        </w:rPr>
        <w:t>The Machine Learning is the subfield of computer science, according to Arthur Samuel in 1959 told “computers are having the ability to learn without being explicitly programmed”. Evolved from the study of pattern recognition and computational learning theory in artificial intelligence machine learning explores the study and construction of algorithms that can learn from and make predictions on data such algorithms overcome following strictly static program instructions by making data-driven predictions or decisions, through building a model from sample inputs. Machine learning is employed in a range of computing tasks where designing and programming explicitly algorithms with good performance is difficult or unfeasible; example applications include email filtering, detection of network intruders, learning to rank and computer vision. Machine learning focuses on the development of computer programs that can teach themselves to grow and change when exposed to new data. It is a research field at the intersection of statistics, artificial intelligence and computer science and is also known as predictive analytics or statistical learning. There are two main categories of Machine learning. They are Supervised and Unsupervised learning and here in this, the paper focuses on supervised learning. Supervised learning is a task of inferring a function from labeled training data. The training data consists of set of training examples. In supervised learning, each example is a pair of an input object and desired output value. A supervised learning algorithm analyze the training data and produces an inferred function, which can be used for mapping new examples. Supervised learning problems can be further grouped into regression and classification problems. Classification problem is when the output variable is a category, such as “red” or “blue” or “disease” and “no disease”. Regression problem is when the output variable is a real value, such as “dollars” or “weight”. In this paper a novel method for Identification of Iris flower species is presented. It works in two phases, namely training and testing. During training the training dataset are loaded into Machine Learning Model and Labels are assigned. Further the predictive model, predicts to which species the Iris flower belongs to. Hence, the expected Iris species is labeled. This paper focuses on IRIS flower classification using Machine Learning with scikit tools. The problem statement concerns the identification of IRIS flower species on the basic of flower attribute measurements. Classification of IRIS data set would be discovering patterns from examining petal and sepal size of the IRIS flower and how the prediction</w:t>
      </w:r>
      <w:r>
        <w:rPr>
          <w:sz w:val="24"/>
          <w:szCs w:val="24"/>
        </w:rPr>
        <w:t xml:space="preserve"> </w:t>
      </w:r>
      <w:r w:rsidRPr="00B44D4D">
        <w:rPr>
          <w:sz w:val="24"/>
          <w:szCs w:val="24"/>
        </w:rPr>
        <w:t>was made from analyzing the pattern to form the class of IRIS flower. In this paper we train the Machine Learning Model with data and when unseen data is discovered the predictive model predicts the species using what it has learn from trained data.</w:t>
      </w:r>
    </w:p>
    <w:p w:rsidR="00B71839" w:rsidRPr="00B44D4D" w:rsidRDefault="00B71839">
      <w:pPr>
        <w:spacing w:before="8" w:line="180" w:lineRule="exact"/>
        <w:rPr>
          <w:sz w:val="24"/>
          <w:szCs w:val="24"/>
        </w:rPr>
      </w:pPr>
    </w:p>
    <w:p w:rsidR="00B71839" w:rsidRDefault="00B71839">
      <w:pPr>
        <w:spacing w:line="200" w:lineRule="exact"/>
      </w:pPr>
    </w:p>
    <w:p w:rsidR="00B71839" w:rsidRDefault="0000428B">
      <w:pPr>
        <w:ind w:left="116"/>
        <w:rPr>
          <w:rFonts w:ascii="Calibri" w:eastAsia="Calibri" w:hAnsi="Calibri" w:cs="Calibri"/>
          <w:sz w:val="32"/>
          <w:szCs w:val="32"/>
        </w:rPr>
      </w:pPr>
      <w:r>
        <w:rPr>
          <w:rFonts w:ascii="Calibri" w:eastAsia="Calibri" w:hAnsi="Calibri" w:cs="Calibri"/>
          <w:b/>
          <w:sz w:val="32"/>
          <w:szCs w:val="32"/>
          <w:u w:val="single" w:color="000000"/>
        </w:rPr>
        <w:t>1.1  Overview</w:t>
      </w:r>
    </w:p>
    <w:p w:rsidR="00B71839" w:rsidRDefault="00B71839">
      <w:pPr>
        <w:spacing w:before="3" w:line="260" w:lineRule="exact"/>
        <w:rPr>
          <w:sz w:val="26"/>
          <w:szCs w:val="26"/>
        </w:rPr>
      </w:pPr>
    </w:p>
    <w:p w:rsidR="00B71839" w:rsidRPr="00B44D4D" w:rsidRDefault="00B44D4D">
      <w:pPr>
        <w:spacing w:before="10" w:line="260" w:lineRule="exact"/>
        <w:rPr>
          <w:color w:val="101010"/>
          <w:sz w:val="24"/>
          <w:szCs w:val="24"/>
        </w:rPr>
      </w:pPr>
      <w:r w:rsidRPr="00B44D4D">
        <w:rPr>
          <w:sz w:val="24"/>
          <w:szCs w:val="24"/>
        </w:rPr>
        <w:t>Many methods have been presented for Identification of Iris Flower Species. Every method employs different strategy. Review of some prominent solutions is presented. The methodology for Iris Flower Species System is described [1]. In this work, IRIS flower classification using Neural Network. The problem concerns the identification of IRIS flower species on the basis of flower attribute measurements. Classification of IRIS data set would be discovering patterns from examining petal and sepal size of the IRIS flower and how the prediction was made from analyzing the pattern to form the class of IRIS flower. By using this pattern and classification, in future upcoming years the unknown data can be predicted more precisely. Artificial neural networks have been successfully applied to problems in pattern classification, function approximations, optimization, and associative memories. In this work, Multilayer feed-forward networks are trained using back propagation learning algorithm. The model for Iris Flower Species System is described [2]. Existing iris flower dataset is preloaded in MATLAB and is used for clustering into three different species. The dataset is clustered using the k-means algorithm and neural network clustering tool in MATLAB. Neural network clustering tool is mainly used for clustering large data set without any supervision. It is also used for pattern recognition, feature extraction, vector quantization, image segmentation, function approximation, and data mining. Results/Findings: The results include the clustered iris dataset into three species without any supervision. The model for Iris Flower Species System is described [3]. The proposed method is applied on Iris data sets and classifies the dataset into four classes. In this case, the network could select the good features and extract a small but adequate set of rules for the classification task. For Class one data set we obtained zero misclassification on test sets and for all other data sets the results obtained are comparable to the results reported in the literature</w:t>
      </w:r>
    </w:p>
    <w:p w:rsidR="00B44D4D" w:rsidRPr="00B44D4D" w:rsidRDefault="00B44D4D">
      <w:pPr>
        <w:spacing w:before="10" w:line="260" w:lineRule="exact"/>
        <w:rPr>
          <w:sz w:val="24"/>
          <w:szCs w:val="24"/>
        </w:rPr>
      </w:pPr>
    </w:p>
    <w:p w:rsidR="00B71839" w:rsidRDefault="0000428B">
      <w:pPr>
        <w:spacing w:before="18" w:line="360" w:lineRule="exact"/>
        <w:ind w:left="116"/>
        <w:rPr>
          <w:sz w:val="32"/>
          <w:szCs w:val="32"/>
        </w:rPr>
      </w:pPr>
      <w:r>
        <w:rPr>
          <w:b/>
          <w:position w:val="-1"/>
          <w:sz w:val="28"/>
          <w:szCs w:val="28"/>
        </w:rPr>
        <w:t xml:space="preserve">1.2 </w:t>
      </w:r>
      <w:r>
        <w:rPr>
          <w:b/>
          <w:position w:val="-1"/>
          <w:sz w:val="32"/>
          <w:szCs w:val="32"/>
          <w:u w:val="single" w:color="000000"/>
        </w:rPr>
        <w:t>Objective of the Project</w:t>
      </w:r>
    </w:p>
    <w:p w:rsidR="00B71839" w:rsidRDefault="00B71839">
      <w:pPr>
        <w:spacing w:before="1" w:line="120" w:lineRule="exact"/>
        <w:rPr>
          <w:sz w:val="12"/>
          <w:szCs w:val="12"/>
        </w:rPr>
      </w:pPr>
    </w:p>
    <w:p w:rsidR="00B71839" w:rsidRDefault="00B71839">
      <w:pPr>
        <w:spacing w:line="200" w:lineRule="exact"/>
      </w:pPr>
    </w:p>
    <w:p w:rsidR="00B71839" w:rsidRDefault="0000428B">
      <w:pPr>
        <w:spacing w:before="7" w:line="275" w:lineRule="auto"/>
        <w:ind w:left="116" w:right="259"/>
        <w:rPr>
          <w:rFonts w:ascii="Calibri" w:eastAsia="Calibri" w:hAnsi="Calibri" w:cs="Calibri"/>
          <w:sz w:val="24"/>
          <w:szCs w:val="24"/>
        </w:rPr>
      </w:pPr>
      <w:r>
        <w:rPr>
          <w:rFonts w:ascii="Calibri" w:eastAsia="Calibri" w:hAnsi="Calibri" w:cs="Calibri"/>
          <w:sz w:val="24"/>
          <w:szCs w:val="24"/>
        </w:rPr>
        <w:t>The main objective of the this project is</w:t>
      </w:r>
      <w:r w:rsidR="00B44D4D">
        <w:rPr>
          <w:rFonts w:ascii="Calibri" w:eastAsia="Calibri" w:hAnsi="Calibri" w:cs="Calibri"/>
          <w:sz w:val="24"/>
          <w:szCs w:val="24"/>
        </w:rPr>
        <w:t xml:space="preserve"> to predict the flower species using machine learning in an optimal</w:t>
      </w:r>
      <w:r>
        <w:rPr>
          <w:rFonts w:ascii="Calibri" w:eastAsia="Calibri" w:hAnsi="Calibri" w:cs="Calibri"/>
          <w:sz w:val="24"/>
          <w:szCs w:val="24"/>
        </w:rPr>
        <w:t xml:space="preserve"> in terms </w:t>
      </w:r>
      <w:r w:rsidR="00B44D4D">
        <w:rPr>
          <w:rFonts w:ascii="Calibri" w:eastAsia="Calibri" w:hAnsi="Calibri" w:cs="Calibri"/>
          <w:sz w:val="24"/>
          <w:szCs w:val="24"/>
        </w:rPr>
        <w:t xml:space="preserve">of run time onto the embedded system. </w:t>
      </w:r>
      <w:r>
        <w:rPr>
          <w:rFonts w:ascii="Calibri" w:eastAsia="Calibri" w:hAnsi="Calibri" w:cs="Calibri"/>
          <w:sz w:val="24"/>
          <w:szCs w:val="24"/>
        </w:rPr>
        <w:t>Various algori</w:t>
      </w:r>
      <w:r w:rsidR="00B44D4D">
        <w:rPr>
          <w:rFonts w:ascii="Calibri" w:eastAsia="Calibri" w:hAnsi="Calibri" w:cs="Calibri"/>
          <w:sz w:val="24"/>
          <w:szCs w:val="24"/>
        </w:rPr>
        <w:t>thms and methodologies are studi</w:t>
      </w:r>
      <w:r>
        <w:rPr>
          <w:rFonts w:ascii="Calibri" w:eastAsia="Calibri" w:hAnsi="Calibri" w:cs="Calibri"/>
          <w:sz w:val="24"/>
          <w:szCs w:val="24"/>
        </w:rPr>
        <w:t xml:space="preserve">ed and hard   are resources planning   </w:t>
      </w:r>
      <w:r w:rsidR="00B44D4D">
        <w:rPr>
          <w:rFonts w:ascii="Calibri" w:eastAsia="Calibri" w:hAnsi="Calibri" w:cs="Calibri"/>
          <w:sz w:val="24"/>
          <w:szCs w:val="24"/>
        </w:rPr>
        <w:t>w</w:t>
      </w:r>
      <w:r>
        <w:rPr>
          <w:rFonts w:ascii="Calibri" w:eastAsia="Calibri" w:hAnsi="Calibri" w:cs="Calibri"/>
          <w:sz w:val="24"/>
          <w:szCs w:val="24"/>
        </w:rPr>
        <w:t>ill be done to achieve the goal.</w:t>
      </w: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before="6" w:line="200" w:lineRule="exact"/>
      </w:pPr>
    </w:p>
    <w:p w:rsidR="00B71839" w:rsidRDefault="0000428B">
      <w:pPr>
        <w:spacing w:line="360" w:lineRule="exact"/>
        <w:ind w:left="116"/>
        <w:rPr>
          <w:sz w:val="32"/>
          <w:szCs w:val="32"/>
        </w:rPr>
      </w:pPr>
      <w:r>
        <w:rPr>
          <w:b/>
          <w:position w:val="-1"/>
          <w:sz w:val="28"/>
          <w:szCs w:val="28"/>
        </w:rPr>
        <w:t xml:space="preserve">1.3 </w:t>
      </w:r>
      <w:r>
        <w:rPr>
          <w:b/>
          <w:position w:val="-1"/>
          <w:sz w:val="32"/>
          <w:szCs w:val="32"/>
          <w:u w:val="single" w:color="000000"/>
        </w:rPr>
        <w:t>Main Purpose</w:t>
      </w:r>
    </w:p>
    <w:p w:rsidR="00B71839" w:rsidRDefault="00B71839">
      <w:pPr>
        <w:spacing w:before="1" w:line="140" w:lineRule="exact"/>
        <w:rPr>
          <w:sz w:val="15"/>
          <w:szCs w:val="15"/>
        </w:rPr>
      </w:pPr>
    </w:p>
    <w:p w:rsidR="00494543" w:rsidRPr="00494543" w:rsidRDefault="00494543" w:rsidP="00494543">
      <w:pPr>
        <w:pStyle w:val="NormalWeb"/>
        <w:shd w:val="clear" w:color="auto" w:fill="FFFFFF"/>
        <w:spacing w:before="0" w:beforeAutospacing="0" w:after="0" w:afterAutospacing="0"/>
        <w:jc w:val="both"/>
        <w:rPr>
          <w:rFonts w:ascii="Arial" w:hAnsi="Arial" w:cs="Arial"/>
          <w:color w:val="666666"/>
        </w:rPr>
      </w:pPr>
      <w:r w:rsidRPr="00494543">
        <w:rPr>
          <w:rFonts w:ascii="Arial" w:hAnsi="Arial" w:cs="Arial"/>
          <w:color w:val="666666"/>
        </w:rPr>
        <w:t>Digipodium in Lucknow. Computer Training Institutes with Address, Contact Number, Photos, Maps. View Digipodium, Lucknow on Justdial.</w:t>
      </w:r>
    </w:p>
    <w:p w:rsidR="00494543" w:rsidRPr="00494543" w:rsidRDefault="00494543" w:rsidP="00494543">
      <w:pPr>
        <w:pStyle w:val="NormalWeb"/>
        <w:shd w:val="clear" w:color="auto" w:fill="FFFFFF"/>
        <w:spacing w:before="0" w:beforeAutospacing="0" w:after="0" w:afterAutospacing="0"/>
        <w:jc w:val="both"/>
        <w:rPr>
          <w:rFonts w:ascii="Arial" w:hAnsi="Arial" w:cs="Arial"/>
          <w:color w:val="666666"/>
        </w:rPr>
      </w:pPr>
      <w:r w:rsidRPr="00494543">
        <w:rPr>
          <w:rFonts w:ascii="Arial" w:hAnsi="Arial" w:cs="Arial"/>
          <w:color w:val="666666"/>
        </w:rPr>
        <w:t>Digipodium in Hazratganj, Lucknow has been offering professional training to students. It specialises and is well-known for training students as well as working professionals in accounting, web designing, programming languages, hardware and networking. It is run and managed by a seasoned professionals who leads a team of educators and trainers having relevant domain expertise. At this institution, one can get trained in the subject of their choice by opting from a wide range of courses. These easy-to-follow courses are primarily aimed at students, working professionals as well as IT professionals who want to enhance their knowledge and further their career prospects. Located Lower Ground Floor, Rajaram Kumar PLaza, you can find this institution with relative ease at Rajaram Kumar Plaza in Hazratganj. Undoubtedly it is one of the best computer training institutes in Hazratganj, Lucknow.</w:t>
      </w:r>
    </w:p>
    <w:p w:rsidR="00494543" w:rsidRPr="00494543" w:rsidRDefault="00494543" w:rsidP="00494543">
      <w:pPr>
        <w:pStyle w:val="NormalWeb"/>
        <w:shd w:val="clear" w:color="auto" w:fill="FFFFFF"/>
        <w:spacing w:before="0" w:beforeAutospacing="0" w:after="0" w:afterAutospacing="0"/>
        <w:jc w:val="both"/>
        <w:rPr>
          <w:rFonts w:ascii="Arial" w:hAnsi="Arial" w:cs="Arial"/>
          <w:color w:val="666666"/>
        </w:rPr>
      </w:pPr>
      <w:r w:rsidRPr="00494543">
        <w:rPr>
          <w:rFonts w:ascii="Arial" w:hAnsi="Arial" w:cs="Arial"/>
          <w:b/>
          <w:bCs/>
          <w:color w:val="666666"/>
        </w:rPr>
        <w:t>Services Offered at Digipodium</w:t>
      </w:r>
    </w:p>
    <w:p w:rsidR="00494543" w:rsidRPr="00494543" w:rsidRDefault="00494543" w:rsidP="00494543">
      <w:pPr>
        <w:pStyle w:val="NormalWeb"/>
        <w:shd w:val="clear" w:color="auto" w:fill="FFFFFF"/>
        <w:spacing w:before="0" w:beforeAutospacing="0" w:after="0" w:afterAutospacing="0"/>
        <w:jc w:val="both"/>
        <w:rPr>
          <w:rFonts w:ascii="Arial" w:hAnsi="Arial" w:cs="Arial"/>
          <w:color w:val="666666"/>
        </w:rPr>
      </w:pPr>
      <w:r w:rsidRPr="00494543">
        <w:rPr>
          <w:rFonts w:ascii="Arial" w:hAnsi="Arial" w:cs="Arial"/>
          <w:color w:val="666666"/>
        </w:rPr>
        <w:t xml:space="preserve">Digipodium in Hazratganj offers short-term courses and certificate courses. Inclusive of comprehensive learning, the long-term programmes feature subjects such as web </w:t>
      </w:r>
      <w:r w:rsidRPr="00494543">
        <w:rPr>
          <w:rFonts w:ascii="Arial" w:hAnsi="Arial" w:cs="Arial"/>
          <w:color w:val="666666"/>
        </w:rPr>
        <w:lastRenderedPageBreak/>
        <w:t>development, financial accountancy, computer application and programming, information technology, multimedia and web-designing. Some of the short-term courses cover topics like Windows XP, 7, 8, 10, Vista, MS Office, DTP (Desk Top Publishing), Web Designing, Multimedia, Tally ERP 9, C, C++ , and Visual Basic. Walk into this centre all through the week between 10:00 - 20:30.</w:t>
      </w:r>
    </w:p>
    <w:p w:rsidR="00E65047" w:rsidRDefault="00E65047">
      <w:pPr>
        <w:spacing w:line="200" w:lineRule="exact"/>
      </w:pPr>
    </w:p>
    <w:p w:rsidR="00E65047" w:rsidRDefault="00E65047">
      <w:pPr>
        <w:spacing w:line="200" w:lineRule="exact"/>
      </w:pPr>
    </w:p>
    <w:p w:rsidR="00B71839" w:rsidRDefault="0000428B">
      <w:pPr>
        <w:ind w:left="116"/>
        <w:rPr>
          <w:rFonts w:ascii="Calibri" w:eastAsia="Calibri" w:hAnsi="Calibri" w:cs="Calibri"/>
          <w:sz w:val="32"/>
          <w:szCs w:val="32"/>
        </w:rPr>
      </w:pPr>
      <w:r>
        <w:rPr>
          <w:rFonts w:ascii="Calibri" w:eastAsia="Calibri" w:hAnsi="Calibri" w:cs="Calibri"/>
          <w:b/>
          <w:sz w:val="28"/>
          <w:szCs w:val="28"/>
        </w:rPr>
        <w:t xml:space="preserve">1.4  </w:t>
      </w:r>
      <w:r>
        <w:rPr>
          <w:rFonts w:ascii="Calibri" w:eastAsia="Calibri" w:hAnsi="Calibri" w:cs="Calibri"/>
          <w:b/>
          <w:sz w:val="32"/>
          <w:szCs w:val="32"/>
          <w:u w:val="single" w:color="000000"/>
        </w:rPr>
        <w:t>Aim of the Project</w:t>
      </w:r>
    </w:p>
    <w:p w:rsidR="00B71839" w:rsidRDefault="00B71839">
      <w:pPr>
        <w:spacing w:before="13" w:line="220" w:lineRule="exact"/>
        <w:rPr>
          <w:sz w:val="22"/>
          <w:szCs w:val="22"/>
        </w:rPr>
      </w:pPr>
    </w:p>
    <w:p w:rsidR="00B71839" w:rsidRDefault="0000428B">
      <w:pPr>
        <w:spacing w:before="31" w:line="280" w:lineRule="exact"/>
        <w:ind w:left="116" w:right="747"/>
        <w:rPr>
          <w:sz w:val="26"/>
          <w:szCs w:val="26"/>
        </w:rPr>
      </w:pPr>
      <w:r>
        <w:rPr>
          <w:sz w:val="26"/>
          <w:szCs w:val="26"/>
        </w:rPr>
        <w:t xml:space="preserve">The aim of this project is to identify </w:t>
      </w:r>
      <w:r w:rsidR="000A49C5">
        <w:rPr>
          <w:sz w:val="26"/>
          <w:szCs w:val="26"/>
        </w:rPr>
        <w:t>Flower species using Machine Learning.</w:t>
      </w:r>
    </w:p>
    <w:p w:rsidR="00B71839" w:rsidRDefault="00B71839">
      <w:pPr>
        <w:spacing w:before="4" w:line="120" w:lineRule="exact"/>
        <w:rPr>
          <w:sz w:val="13"/>
          <w:szCs w:val="13"/>
        </w:rPr>
      </w:pPr>
    </w:p>
    <w:p w:rsidR="00B71839" w:rsidRDefault="00B71839">
      <w:pPr>
        <w:spacing w:line="200" w:lineRule="exact"/>
      </w:pPr>
    </w:p>
    <w:p w:rsidR="00B71839" w:rsidRDefault="00B71839">
      <w:pPr>
        <w:spacing w:line="200" w:lineRule="exact"/>
      </w:pPr>
    </w:p>
    <w:p w:rsidR="00B71839" w:rsidRDefault="0000428B">
      <w:pPr>
        <w:spacing w:line="360" w:lineRule="exact"/>
        <w:ind w:left="116"/>
        <w:rPr>
          <w:sz w:val="32"/>
          <w:szCs w:val="32"/>
        </w:rPr>
      </w:pPr>
      <w:r>
        <w:rPr>
          <w:b/>
          <w:position w:val="-1"/>
          <w:sz w:val="28"/>
          <w:szCs w:val="28"/>
        </w:rPr>
        <w:t xml:space="preserve">1.5  </w:t>
      </w:r>
      <w:r>
        <w:rPr>
          <w:b/>
          <w:position w:val="-1"/>
          <w:sz w:val="32"/>
          <w:szCs w:val="32"/>
          <w:u w:val="single" w:color="000000"/>
        </w:rPr>
        <w:t xml:space="preserve"> Project Scope</w:t>
      </w:r>
    </w:p>
    <w:p w:rsidR="00494543" w:rsidRPr="00494543" w:rsidRDefault="00494543">
      <w:pPr>
        <w:spacing w:before="2"/>
        <w:ind w:left="116" w:right="441" w:firstLine="150"/>
        <w:rPr>
          <w:rFonts w:ascii="Calibri" w:eastAsia="Calibri" w:hAnsi="Calibri" w:cs="Calibri"/>
          <w:sz w:val="24"/>
          <w:szCs w:val="24"/>
        </w:rPr>
      </w:pPr>
      <w:r w:rsidRPr="00494543">
        <w:rPr>
          <w:sz w:val="24"/>
          <w:szCs w:val="24"/>
        </w:rPr>
        <w:t>Both segmentation and recognition are two major fields in computer vision, there are over hundreds of new publications every year. In the following overview of the related works, we try to cover the works that are mostly related to ours to our best knowledge. Co-segmentation is a relatively new topic. But the idea of unsupervised foreground segmentation has made it increasingly important.</w:t>
      </w:r>
    </w:p>
    <w:p w:rsidR="00494543" w:rsidRPr="00494543" w:rsidRDefault="00494543">
      <w:pPr>
        <w:spacing w:before="2"/>
        <w:ind w:left="116" w:right="441" w:firstLine="150"/>
        <w:rPr>
          <w:rFonts w:ascii="Calibri" w:eastAsia="Calibri" w:hAnsi="Calibri" w:cs="Calibri"/>
          <w:sz w:val="24"/>
          <w:szCs w:val="24"/>
        </w:rPr>
      </w:pPr>
    </w:p>
    <w:p w:rsidR="00B71839" w:rsidRDefault="0000428B">
      <w:pPr>
        <w:spacing w:before="2"/>
        <w:ind w:left="116" w:right="441" w:firstLine="150"/>
        <w:rPr>
          <w:rFonts w:ascii="Calibri" w:eastAsia="Calibri" w:hAnsi="Calibri" w:cs="Calibri"/>
          <w:sz w:val="32"/>
          <w:szCs w:val="32"/>
        </w:rPr>
      </w:pPr>
      <w:r>
        <w:rPr>
          <w:rFonts w:ascii="Calibri" w:eastAsia="Calibri" w:hAnsi="Calibri" w:cs="Calibri"/>
          <w:b/>
          <w:sz w:val="32"/>
          <w:szCs w:val="32"/>
          <w:u w:val="single" w:color="000000"/>
        </w:rPr>
        <w:t>Company profle</w:t>
      </w:r>
    </w:p>
    <w:p w:rsidR="00B71839" w:rsidRDefault="00B71839">
      <w:pPr>
        <w:spacing w:before="6" w:line="260" w:lineRule="exact"/>
        <w:rPr>
          <w:sz w:val="26"/>
          <w:szCs w:val="26"/>
        </w:rPr>
      </w:pPr>
    </w:p>
    <w:p w:rsidR="00494543" w:rsidRPr="00494543" w:rsidRDefault="00494543" w:rsidP="00494543">
      <w:pPr>
        <w:pStyle w:val="NormalWeb"/>
        <w:shd w:val="clear" w:color="auto" w:fill="FFFFFF"/>
        <w:spacing w:before="0" w:beforeAutospacing="0" w:after="0" w:afterAutospacing="0"/>
        <w:jc w:val="both"/>
        <w:rPr>
          <w:rFonts w:ascii="Arial" w:hAnsi="Arial" w:cs="Arial"/>
          <w:color w:val="666666"/>
        </w:rPr>
      </w:pPr>
      <w:r w:rsidRPr="00494543">
        <w:rPr>
          <w:rFonts w:ascii="Arial" w:hAnsi="Arial" w:cs="Arial"/>
          <w:color w:val="666666"/>
        </w:rPr>
        <w:t>Digipodium in Lucknow. Computer Training Institutes with Address, Contact Number, Photos, Maps. View Digipodium, Lucknow on Justdial.</w:t>
      </w:r>
    </w:p>
    <w:p w:rsidR="00494543" w:rsidRPr="00494543" w:rsidRDefault="00494543" w:rsidP="00494543">
      <w:pPr>
        <w:pStyle w:val="NormalWeb"/>
        <w:shd w:val="clear" w:color="auto" w:fill="FFFFFF"/>
        <w:spacing w:before="0" w:beforeAutospacing="0" w:after="0" w:afterAutospacing="0"/>
        <w:jc w:val="both"/>
        <w:rPr>
          <w:rFonts w:ascii="Arial" w:hAnsi="Arial" w:cs="Arial"/>
          <w:color w:val="666666"/>
        </w:rPr>
      </w:pPr>
      <w:r w:rsidRPr="00494543">
        <w:rPr>
          <w:rFonts w:ascii="Arial" w:hAnsi="Arial" w:cs="Arial"/>
          <w:color w:val="666666"/>
        </w:rPr>
        <w:t>Digipodium in Hazratganj, Lucknow has been offering professional training to students. It specialises and is well-known for training students as well as working professionals in accounting, web designing, programming languages, hardware and networking. It is run and managed by a seasoned professionals who leads a team of educators and trainers having relevant domain expertise. At this institution, one can get trained in the subject of their choice by opting from a wide range of courses. These easy-to-follow courses are primarily aimed at students, working professionals as well as IT professionals who want to enhance their knowledge and further their career prospects. Located Lower Ground Floor, Rajaram Kumar PLaza, you can find this institution with relative ease at Rajaram Kumar Plaza in Hazratganj. Undoubtedly it is one of the best computer training institutes in Hazratganj, Lucknow.</w:t>
      </w:r>
    </w:p>
    <w:p w:rsidR="00494543" w:rsidRPr="00494543" w:rsidRDefault="00494543" w:rsidP="00494543">
      <w:pPr>
        <w:pStyle w:val="NormalWeb"/>
        <w:shd w:val="clear" w:color="auto" w:fill="FFFFFF"/>
        <w:spacing w:before="0" w:beforeAutospacing="0" w:after="0" w:afterAutospacing="0"/>
        <w:jc w:val="both"/>
        <w:rPr>
          <w:rFonts w:ascii="Arial" w:hAnsi="Arial" w:cs="Arial"/>
          <w:color w:val="666666"/>
        </w:rPr>
      </w:pPr>
      <w:r w:rsidRPr="00494543">
        <w:rPr>
          <w:rFonts w:ascii="Arial" w:hAnsi="Arial" w:cs="Arial"/>
          <w:b/>
          <w:bCs/>
          <w:color w:val="666666"/>
        </w:rPr>
        <w:t>Services Offered at Digipodium</w:t>
      </w:r>
    </w:p>
    <w:p w:rsidR="00494543" w:rsidRPr="00494543" w:rsidRDefault="00494543" w:rsidP="00494543">
      <w:pPr>
        <w:pStyle w:val="NormalWeb"/>
        <w:shd w:val="clear" w:color="auto" w:fill="FFFFFF"/>
        <w:spacing w:before="0" w:beforeAutospacing="0" w:after="0" w:afterAutospacing="0"/>
        <w:jc w:val="both"/>
        <w:rPr>
          <w:rFonts w:ascii="Arial" w:hAnsi="Arial" w:cs="Arial"/>
          <w:color w:val="666666"/>
        </w:rPr>
      </w:pPr>
      <w:r w:rsidRPr="00494543">
        <w:rPr>
          <w:rFonts w:ascii="Arial" w:hAnsi="Arial" w:cs="Arial"/>
          <w:color w:val="666666"/>
        </w:rPr>
        <w:t>Digipodium in Hazratganj offers short-term courses and certificate courses. Inclusive of comprehensive learning, the long-term programmes feature subjects such as web development, financial accountancy, computer application and programming, information technology, multimedia and web-designing. Some of the short-term courses cover topics like Windows XP, 7, 8, 10, Vista, MS Office, DTP (Desk Top Publishing), Web Designing, Multimedia, Tally ERP 9, C, C++ , and Visual Basic. Walk into this centre all through the week between 10:00 - 20:30.</w:t>
      </w:r>
    </w:p>
    <w:p w:rsidR="00B71839" w:rsidRDefault="00B71839">
      <w:pPr>
        <w:spacing w:before="4" w:line="260" w:lineRule="exact"/>
        <w:rPr>
          <w:sz w:val="26"/>
          <w:szCs w:val="26"/>
        </w:rPr>
      </w:pPr>
    </w:p>
    <w:p w:rsidR="00B71839" w:rsidRDefault="0000428B">
      <w:pPr>
        <w:ind w:left="116"/>
        <w:rPr>
          <w:sz w:val="32"/>
          <w:szCs w:val="32"/>
        </w:rPr>
      </w:pPr>
      <w:r>
        <w:rPr>
          <w:b/>
          <w:sz w:val="32"/>
          <w:szCs w:val="32"/>
          <w:u w:val="single" w:color="000000"/>
        </w:rPr>
        <w:t>Design poject</w:t>
      </w:r>
    </w:p>
    <w:p w:rsidR="00B71839" w:rsidRDefault="00B71839">
      <w:pPr>
        <w:spacing w:before="14" w:line="240" w:lineRule="exact"/>
        <w:rPr>
          <w:sz w:val="24"/>
          <w:szCs w:val="24"/>
        </w:rPr>
      </w:pPr>
    </w:p>
    <w:p w:rsidR="00B71839" w:rsidRDefault="0000428B">
      <w:pPr>
        <w:ind w:left="356"/>
        <w:rPr>
          <w:sz w:val="28"/>
          <w:szCs w:val="28"/>
        </w:rPr>
      </w:pPr>
      <w:r>
        <w:rPr>
          <w:b/>
          <w:sz w:val="32"/>
          <w:szCs w:val="32"/>
        </w:rPr>
        <w:t xml:space="preserve">3.1 </w:t>
      </w:r>
      <w:r>
        <w:rPr>
          <w:b/>
          <w:sz w:val="28"/>
          <w:szCs w:val="28"/>
        </w:rPr>
        <w:t>Data Flow Diagram</w:t>
      </w:r>
    </w:p>
    <w:p w:rsidR="00B71839" w:rsidRDefault="00B71839">
      <w:pPr>
        <w:spacing w:before="15" w:line="240" w:lineRule="exact"/>
        <w:rPr>
          <w:sz w:val="24"/>
          <w:szCs w:val="24"/>
        </w:rPr>
      </w:pPr>
    </w:p>
    <w:p w:rsidR="00494543" w:rsidRDefault="00494543">
      <w:pPr>
        <w:spacing w:before="15" w:line="240" w:lineRule="exact"/>
        <w:rPr>
          <w:sz w:val="24"/>
          <w:szCs w:val="24"/>
        </w:rPr>
      </w:pPr>
    </w:p>
    <w:p w:rsidR="00B71839" w:rsidRDefault="00B71839">
      <w:pPr>
        <w:ind w:left="148"/>
        <w:sectPr w:rsidR="00B71839">
          <w:headerReference w:type="default" r:id="rId10"/>
          <w:footerReference w:type="default" r:id="rId11"/>
          <w:pgSz w:w="11920" w:h="16840"/>
          <w:pgMar w:top="1400" w:right="1060" w:bottom="280" w:left="1020" w:header="1166" w:footer="1191" w:gutter="0"/>
          <w:cols w:space="720"/>
        </w:sectPr>
      </w:pPr>
    </w:p>
    <w:p w:rsidR="00B71839" w:rsidRDefault="00D11F42">
      <w:pPr>
        <w:spacing w:before="8" w:line="180" w:lineRule="exact"/>
        <w:rPr>
          <w:sz w:val="18"/>
          <w:szCs w:val="18"/>
        </w:rPr>
      </w:pPr>
      <w:r>
        <w:rPr>
          <w:noProof/>
          <w:sz w:val="18"/>
          <w:szCs w:val="18"/>
        </w:rPr>
        <w:lastRenderedPageBreak/>
        <w:drawing>
          <wp:anchor distT="0" distB="0" distL="114300" distR="114300" simplePos="0" relativeHeight="251666944" behindDoc="1" locked="0" layoutInCell="1" allowOverlap="1">
            <wp:simplePos x="0" y="0"/>
            <wp:positionH relativeFrom="column">
              <wp:posOffset>251884</wp:posOffset>
            </wp:positionH>
            <wp:positionV relativeFrom="paragraph">
              <wp:posOffset>-711200</wp:posOffset>
            </wp:positionV>
            <wp:extent cx="5479838" cy="5401733"/>
            <wp:effectExtent l="19050" t="0" r="6562"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 cstate="print"/>
                    <a:srcRect/>
                    <a:stretch>
                      <a:fillRect/>
                    </a:stretch>
                  </pic:blipFill>
                  <pic:spPr bwMode="auto">
                    <a:xfrm>
                      <a:off x="0" y="0"/>
                      <a:ext cx="5479838" cy="5401733"/>
                    </a:xfrm>
                    <a:prstGeom prst="rect">
                      <a:avLst/>
                    </a:prstGeom>
                    <a:noFill/>
                  </pic:spPr>
                </pic:pic>
              </a:graphicData>
            </a:graphic>
          </wp:anchor>
        </w:drawing>
      </w:r>
    </w:p>
    <w:p w:rsidR="00B71839" w:rsidRDefault="00B71839">
      <w:pPr>
        <w:spacing w:line="200" w:lineRule="exact"/>
      </w:pPr>
    </w:p>
    <w:p w:rsidR="00B71839" w:rsidRDefault="00B71839">
      <w:pPr>
        <w:spacing w:line="200" w:lineRule="exact"/>
      </w:pPr>
    </w:p>
    <w:p w:rsidR="00D11F42" w:rsidRDefault="00D11F42">
      <w:pPr>
        <w:spacing w:before="24"/>
        <w:ind w:left="116" w:right="7523"/>
        <w:jc w:val="both"/>
        <w:rPr>
          <w:b/>
          <w:sz w:val="28"/>
          <w:szCs w:val="28"/>
        </w:rPr>
      </w:pPr>
    </w:p>
    <w:p w:rsidR="00D11F42" w:rsidRDefault="00D11F42">
      <w:pPr>
        <w:spacing w:before="24"/>
        <w:ind w:left="116" w:right="7523"/>
        <w:jc w:val="both"/>
        <w:rPr>
          <w:b/>
          <w:sz w:val="28"/>
          <w:szCs w:val="28"/>
        </w:rPr>
      </w:pPr>
    </w:p>
    <w:p w:rsidR="00D11F42" w:rsidRDefault="00D11F42">
      <w:pPr>
        <w:spacing w:before="24"/>
        <w:ind w:left="116" w:right="7523"/>
        <w:jc w:val="both"/>
        <w:rPr>
          <w:b/>
          <w:sz w:val="28"/>
          <w:szCs w:val="28"/>
        </w:rPr>
      </w:pPr>
    </w:p>
    <w:p w:rsidR="00D11F42" w:rsidRDefault="00D11F42">
      <w:pPr>
        <w:spacing w:before="24"/>
        <w:ind w:left="116" w:right="7523"/>
        <w:jc w:val="both"/>
        <w:rPr>
          <w:b/>
          <w:sz w:val="28"/>
          <w:szCs w:val="28"/>
        </w:rPr>
      </w:pPr>
    </w:p>
    <w:p w:rsidR="00D11F42" w:rsidRDefault="00D11F42">
      <w:pPr>
        <w:spacing w:before="24"/>
        <w:ind w:left="116" w:right="7523"/>
        <w:jc w:val="both"/>
        <w:rPr>
          <w:b/>
          <w:sz w:val="28"/>
          <w:szCs w:val="28"/>
        </w:rPr>
      </w:pPr>
    </w:p>
    <w:p w:rsidR="00D11F42" w:rsidRDefault="00D11F42">
      <w:pPr>
        <w:spacing w:before="24"/>
        <w:ind w:left="116" w:right="7523"/>
        <w:jc w:val="both"/>
        <w:rPr>
          <w:b/>
          <w:sz w:val="28"/>
          <w:szCs w:val="28"/>
        </w:rPr>
      </w:pPr>
    </w:p>
    <w:p w:rsidR="00D11F42" w:rsidRDefault="00D11F42">
      <w:pPr>
        <w:spacing w:before="24"/>
        <w:ind w:left="116" w:right="7523"/>
        <w:jc w:val="both"/>
        <w:rPr>
          <w:b/>
          <w:sz w:val="28"/>
          <w:szCs w:val="28"/>
        </w:rPr>
      </w:pPr>
    </w:p>
    <w:p w:rsidR="00D11F42" w:rsidRDefault="00D11F42">
      <w:pPr>
        <w:spacing w:before="24"/>
        <w:ind w:left="116" w:right="7523"/>
        <w:jc w:val="both"/>
        <w:rPr>
          <w:b/>
          <w:sz w:val="28"/>
          <w:szCs w:val="28"/>
        </w:rPr>
      </w:pPr>
    </w:p>
    <w:p w:rsidR="00D11F42" w:rsidRDefault="00D11F42">
      <w:pPr>
        <w:spacing w:before="24"/>
        <w:ind w:left="116" w:right="7523"/>
        <w:jc w:val="both"/>
        <w:rPr>
          <w:b/>
          <w:sz w:val="28"/>
          <w:szCs w:val="28"/>
        </w:rPr>
      </w:pPr>
    </w:p>
    <w:p w:rsidR="00D11F42" w:rsidRDefault="00D11F42">
      <w:pPr>
        <w:spacing w:before="24"/>
        <w:ind w:left="116" w:right="7523"/>
        <w:jc w:val="both"/>
        <w:rPr>
          <w:b/>
          <w:sz w:val="28"/>
          <w:szCs w:val="28"/>
        </w:rPr>
      </w:pPr>
    </w:p>
    <w:p w:rsidR="00D11F42" w:rsidRDefault="00D11F42">
      <w:pPr>
        <w:spacing w:before="24"/>
        <w:ind w:left="116" w:right="7523"/>
        <w:jc w:val="both"/>
        <w:rPr>
          <w:b/>
          <w:sz w:val="28"/>
          <w:szCs w:val="28"/>
        </w:rPr>
      </w:pPr>
    </w:p>
    <w:p w:rsidR="00D11F42" w:rsidRDefault="00D11F42">
      <w:pPr>
        <w:spacing w:before="24"/>
        <w:ind w:left="116" w:right="7523"/>
        <w:jc w:val="both"/>
        <w:rPr>
          <w:b/>
          <w:sz w:val="28"/>
          <w:szCs w:val="28"/>
        </w:rPr>
      </w:pPr>
    </w:p>
    <w:p w:rsidR="00D11F42" w:rsidRDefault="00D11F42">
      <w:pPr>
        <w:spacing w:before="24"/>
        <w:ind w:left="116" w:right="7523"/>
        <w:jc w:val="both"/>
        <w:rPr>
          <w:b/>
          <w:sz w:val="28"/>
          <w:szCs w:val="28"/>
        </w:rPr>
      </w:pPr>
    </w:p>
    <w:p w:rsidR="00D11F42" w:rsidRDefault="00D11F42">
      <w:pPr>
        <w:spacing w:before="24"/>
        <w:ind w:left="116" w:right="7523"/>
        <w:jc w:val="both"/>
        <w:rPr>
          <w:b/>
          <w:sz w:val="28"/>
          <w:szCs w:val="28"/>
        </w:rPr>
      </w:pPr>
    </w:p>
    <w:p w:rsidR="00D11F42" w:rsidRDefault="00D11F42">
      <w:pPr>
        <w:spacing w:before="24"/>
        <w:ind w:left="116" w:right="7523"/>
        <w:jc w:val="both"/>
        <w:rPr>
          <w:b/>
          <w:sz w:val="28"/>
          <w:szCs w:val="28"/>
        </w:rPr>
      </w:pPr>
    </w:p>
    <w:p w:rsidR="00D11F42" w:rsidRDefault="00D11F42">
      <w:pPr>
        <w:spacing w:before="24"/>
        <w:ind w:left="116" w:right="7523"/>
        <w:jc w:val="both"/>
        <w:rPr>
          <w:b/>
          <w:sz w:val="28"/>
          <w:szCs w:val="28"/>
        </w:rPr>
      </w:pPr>
    </w:p>
    <w:p w:rsidR="00D11F42" w:rsidRDefault="00D11F42">
      <w:pPr>
        <w:spacing w:before="24"/>
        <w:ind w:left="116" w:right="7523"/>
        <w:jc w:val="both"/>
        <w:rPr>
          <w:b/>
          <w:sz w:val="28"/>
          <w:szCs w:val="28"/>
        </w:rPr>
      </w:pPr>
    </w:p>
    <w:p w:rsidR="00D11F42" w:rsidRDefault="00D11F42">
      <w:pPr>
        <w:spacing w:before="24"/>
        <w:ind w:left="116" w:right="7523"/>
        <w:jc w:val="both"/>
        <w:rPr>
          <w:b/>
          <w:sz w:val="28"/>
          <w:szCs w:val="28"/>
        </w:rPr>
      </w:pPr>
    </w:p>
    <w:p w:rsidR="00D11F42" w:rsidRDefault="00D11F42">
      <w:pPr>
        <w:spacing w:before="24"/>
        <w:ind w:left="116" w:right="7523"/>
        <w:jc w:val="both"/>
        <w:rPr>
          <w:b/>
          <w:sz w:val="28"/>
          <w:szCs w:val="28"/>
        </w:rPr>
      </w:pPr>
    </w:p>
    <w:p w:rsidR="00D11F42" w:rsidRDefault="00D11F42">
      <w:pPr>
        <w:spacing w:before="24"/>
        <w:ind w:left="116" w:right="7523"/>
        <w:jc w:val="both"/>
        <w:rPr>
          <w:b/>
          <w:sz w:val="28"/>
          <w:szCs w:val="28"/>
        </w:rPr>
      </w:pPr>
    </w:p>
    <w:p w:rsidR="00D11F42" w:rsidRDefault="00D11F42">
      <w:pPr>
        <w:spacing w:before="24"/>
        <w:ind w:left="116" w:right="7523"/>
        <w:jc w:val="both"/>
        <w:rPr>
          <w:b/>
          <w:sz w:val="28"/>
          <w:szCs w:val="28"/>
        </w:rPr>
      </w:pPr>
    </w:p>
    <w:p w:rsidR="00B71839" w:rsidRDefault="0000428B">
      <w:pPr>
        <w:spacing w:before="24"/>
        <w:ind w:left="116" w:right="7523"/>
        <w:jc w:val="both"/>
        <w:rPr>
          <w:sz w:val="28"/>
          <w:szCs w:val="28"/>
        </w:rPr>
      </w:pPr>
      <w:r>
        <w:rPr>
          <w:b/>
          <w:sz w:val="28"/>
          <w:szCs w:val="28"/>
        </w:rPr>
        <w:t>3.2 Class Diagram</w:t>
      </w:r>
    </w:p>
    <w:p w:rsidR="00B71839" w:rsidRDefault="00B71839">
      <w:pPr>
        <w:spacing w:before="15" w:line="260" w:lineRule="exact"/>
        <w:rPr>
          <w:sz w:val="26"/>
          <w:szCs w:val="26"/>
        </w:rPr>
      </w:pPr>
    </w:p>
    <w:p w:rsidR="00B71839" w:rsidRDefault="0000428B">
      <w:pPr>
        <w:ind w:left="116" w:right="847"/>
        <w:jc w:val="both"/>
        <w:rPr>
          <w:sz w:val="24"/>
          <w:szCs w:val="24"/>
        </w:rPr>
      </w:pPr>
      <w:r>
        <w:rPr>
          <w:sz w:val="24"/>
          <w:szCs w:val="24"/>
        </w:rPr>
        <w:t xml:space="preserve">class </w:t>
      </w:r>
      <w:r w:rsidR="00D11F42">
        <w:rPr>
          <w:sz w:val="24"/>
          <w:szCs w:val="24"/>
        </w:rPr>
        <w:t>hierarchy for r</w:t>
      </w:r>
      <w:r>
        <w:rPr>
          <w:sz w:val="24"/>
          <w:szCs w:val="24"/>
        </w:rPr>
        <w:t>ecognizition</w:t>
      </w:r>
      <w:r w:rsidR="00D11F42">
        <w:rPr>
          <w:sz w:val="24"/>
          <w:szCs w:val="24"/>
        </w:rPr>
        <w:t xml:space="preserve"> of flower species</w:t>
      </w:r>
      <w:r>
        <w:rPr>
          <w:sz w:val="24"/>
          <w:szCs w:val="24"/>
        </w:rPr>
        <w:t xml:space="preserve"> -we can edit the template and create our own diagram. Creately diagrams can be exported and added to Word ,PPT(powerpoint),Excel,Visio or any other document.</w:t>
      </w:r>
    </w:p>
    <w:p w:rsidR="00B71839" w:rsidRDefault="00B71839">
      <w:pPr>
        <w:spacing w:before="82"/>
        <w:ind w:left="114"/>
      </w:pPr>
    </w:p>
    <w:p w:rsidR="00D11F42" w:rsidRDefault="00D11F42">
      <w:pPr>
        <w:spacing w:before="82"/>
        <w:ind w:left="114"/>
        <w:sectPr w:rsidR="00D11F42">
          <w:pgSz w:w="11920" w:h="16840"/>
          <w:pgMar w:top="1400" w:right="1020" w:bottom="280" w:left="1020" w:header="1166" w:footer="1191" w:gutter="0"/>
          <w:cols w:space="720"/>
        </w:sectPr>
      </w:pPr>
    </w:p>
    <w:p w:rsidR="00B71839" w:rsidRDefault="00D11F42">
      <w:pPr>
        <w:spacing w:line="200" w:lineRule="exact"/>
      </w:pPr>
      <w:r>
        <w:rPr>
          <w:noProof/>
        </w:rPr>
        <w:lastRenderedPageBreak/>
        <w:drawing>
          <wp:anchor distT="0" distB="0" distL="114300" distR="114300" simplePos="0" relativeHeight="251667968" behindDoc="1" locked="0" layoutInCell="1" allowOverlap="1">
            <wp:simplePos x="0" y="0"/>
            <wp:positionH relativeFrom="column">
              <wp:posOffset>-69850</wp:posOffset>
            </wp:positionH>
            <wp:positionV relativeFrom="paragraph">
              <wp:posOffset>-719667</wp:posOffset>
            </wp:positionV>
            <wp:extent cx="5475817" cy="5020733"/>
            <wp:effectExtent l="1905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3" cstate="print"/>
                    <a:srcRect/>
                    <a:stretch>
                      <a:fillRect/>
                    </a:stretch>
                  </pic:blipFill>
                  <pic:spPr bwMode="auto">
                    <a:xfrm>
                      <a:off x="0" y="0"/>
                      <a:ext cx="5475817" cy="5020733"/>
                    </a:xfrm>
                    <a:prstGeom prst="rect">
                      <a:avLst/>
                    </a:prstGeom>
                    <a:noFill/>
                  </pic:spPr>
                </pic:pic>
              </a:graphicData>
            </a:graphic>
          </wp:anchor>
        </w:drawing>
      </w:r>
    </w:p>
    <w:p w:rsidR="00B71839" w:rsidRDefault="00B71839">
      <w:pPr>
        <w:spacing w:line="200" w:lineRule="exact"/>
      </w:pPr>
    </w:p>
    <w:p w:rsidR="00B71839" w:rsidRDefault="00B71839">
      <w:pPr>
        <w:spacing w:line="200" w:lineRule="exact"/>
      </w:pPr>
    </w:p>
    <w:p w:rsidR="00B71839" w:rsidRDefault="00B71839">
      <w:pPr>
        <w:spacing w:before="13" w:line="280" w:lineRule="exact"/>
        <w:rPr>
          <w:sz w:val="28"/>
          <w:szCs w:val="28"/>
        </w:rPr>
      </w:pPr>
    </w:p>
    <w:p w:rsidR="00D11F42" w:rsidRDefault="00D11F42">
      <w:pPr>
        <w:spacing w:line="380" w:lineRule="exact"/>
        <w:ind w:left="116"/>
        <w:rPr>
          <w:rFonts w:ascii="Calibri" w:eastAsia="Calibri" w:hAnsi="Calibri" w:cs="Calibri"/>
          <w:b/>
          <w:sz w:val="28"/>
          <w:szCs w:val="28"/>
        </w:rPr>
      </w:pPr>
    </w:p>
    <w:p w:rsidR="00D11F42" w:rsidRDefault="00D11F42">
      <w:pPr>
        <w:spacing w:line="380" w:lineRule="exact"/>
        <w:ind w:left="116"/>
        <w:rPr>
          <w:rFonts w:ascii="Calibri" w:eastAsia="Calibri" w:hAnsi="Calibri" w:cs="Calibri"/>
          <w:b/>
          <w:sz w:val="28"/>
          <w:szCs w:val="28"/>
        </w:rPr>
      </w:pPr>
    </w:p>
    <w:p w:rsidR="00D11F42" w:rsidRDefault="00D11F42">
      <w:pPr>
        <w:spacing w:line="380" w:lineRule="exact"/>
        <w:ind w:left="116"/>
        <w:rPr>
          <w:rFonts w:ascii="Calibri" w:eastAsia="Calibri" w:hAnsi="Calibri" w:cs="Calibri"/>
          <w:b/>
          <w:sz w:val="28"/>
          <w:szCs w:val="28"/>
        </w:rPr>
      </w:pPr>
    </w:p>
    <w:p w:rsidR="00D11F42" w:rsidRDefault="00D11F42">
      <w:pPr>
        <w:spacing w:line="380" w:lineRule="exact"/>
        <w:ind w:left="116"/>
        <w:rPr>
          <w:rFonts w:ascii="Calibri" w:eastAsia="Calibri" w:hAnsi="Calibri" w:cs="Calibri"/>
          <w:b/>
          <w:sz w:val="28"/>
          <w:szCs w:val="28"/>
        </w:rPr>
      </w:pPr>
    </w:p>
    <w:p w:rsidR="00D11F42" w:rsidRDefault="00D11F42">
      <w:pPr>
        <w:spacing w:line="380" w:lineRule="exact"/>
        <w:ind w:left="116"/>
        <w:rPr>
          <w:rFonts w:ascii="Calibri" w:eastAsia="Calibri" w:hAnsi="Calibri" w:cs="Calibri"/>
          <w:b/>
          <w:sz w:val="28"/>
          <w:szCs w:val="28"/>
        </w:rPr>
      </w:pPr>
    </w:p>
    <w:p w:rsidR="00D11F42" w:rsidRDefault="00D11F42">
      <w:pPr>
        <w:spacing w:line="380" w:lineRule="exact"/>
        <w:ind w:left="116"/>
        <w:rPr>
          <w:rFonts w:ascii="Calibri" w:eastAsia="Calibri" w:hAnsi="Calibri" w:cs="Calibri"/>
          <w:b/>
          <w:sz w:val="28"/>
          <w:szCs w:val="28"/>
        </w:rPr>
      </w:pPr>
    </w:p>
    <w:p w:rsidR="00D11F42" w:rsidRDefault="00D11F42">
      <w:pPr>
        <w:spacing w:line="380" w:lineRule="exact"/>
        <w:ind w:left="116"/>
        <w:rPr>
          <w:rFonts w:ascii="Calibri" w:eastAsia="Calibri" w:hAnsi="Calibri" w:cs="Calibri"/>
          <w:b/>
          <w:sz w:val="28"/>
          <w:szCs w:val="28"/>
        </w:rPr>
      </w:pPr>
    </w:p>
    <w:p w:rsidR="00D11F42" w:rsidRDefault="00D11F42">
      <w:pPr>
        <w:spacing w:line="380" w:lineRule="exact"/>
        <w:ind w:left="116"/>
        <w:rPr>
          <w:rFonts w:ascii="Calibri" w:eastAsia="Calibri" w:hAnsi="Calibri" w:cs="Calibri"/>
          <w:b/>
          <w:sz w:val="28"/>
          <w:szCs w:val="28"/>
        </w:rPr>
      </w:pPr>
    </w:p>
    <w:p w:rsidR="00D11F42" w:rsidRDefault="00D11F42">
      <w:pPr>
        <w:spacing w:line="380" w:lineRule="exact"/>
        <w:ind w:left="116"/>
        <w:rPr>
          <w:rFonts w:ascii="Calibri" w:eastAsia="Calibri" w:hAnsi="Calibri" w:cs="Calibri"/>
          <w:b/>
          <w:sz w:val="28"/>
          <w:szCs w:val="28"/>
        </w:rPr>
      </w:pPr>
    </w:p>
    <w:p w:rsidR="00D11F42" w:rsidRDefault="00D11F42">
      <w:pPr>
        <w:spacing w:line="380" w:lineRule="exact"/>
        <w:ind w:left="116"/>
        <w:rPr>
          <w:rFonts w:ascii="Calibri" w:eastAsia="Calibri" w:hAnsi="Calibri" w:cs="Calibri"/>
          <w:b/>
          <w:sz w:val="28"/>
          <w:szCs w:val="28"/>
        </w:rPr>
      </w:pPr>
    </w:p>
    <w:p w:rsidR="00D11F42" w:rsidRDefault="00D11F42">
      <w:pPr>
        <w:spacing w:line="380" w:lineRule="exact"/>
        <w:ind w:left="116"/>
        <w:rPr>
          <w:rFonts w:ascii="Calibri" w:eastAsia="Calibri" w:hAnsi="Calibri" w:cs="Calibri"/>
          <w:b/>
          <w:sz w:val="28"/>
          <w:szCs w:val="28"/>
        </w:rPr>
      </w:pPr>
    </w:p>
    <w:p w:rsidR="00D11F42" w:rsidRDefault="00D11F42">
      <w:pPr>
        <w:spacing w:line="380" w:lineRule="exact"/>
        <w:ind w:left="116"/>
        <w:rPr>
          <w:rFonts w:ascii="Calibri" w:eastAsia="Calibri" w:hAnsi="Calibri" w:cs="Calibri"/>
          <w:b/>
          <w:sz w:val="28"/>
          <w:szCs w:val="28"/>
        </w:rPr>
      </w:pPr>
    </w:p>
    <w:p w:rsidR="00D11F42" w:rsidRDefault="00D11F42">
      <w:pPr>
        <w:spacing w:line="380" w:lineRule="exact"/>
        <w:ind w:left="116"/>
        <w:rPr>
          <w:rFonts w:ascii="Calibri" w:eastAsia="Calibri" w:hAnsi="Calibri" w:cs="Calibri"/>
          <w:b/>
          <w:sz w:val="28"/>
          <w:szCs w:val="28"/>
        </w:rPr>
      </w:pPr>
    </w:p>
    <w:p w:rsidR="00D11F42" w:rsidRDefault="00D11F42">
      <w:pPr>
        <w:spacing w:line="380" w:lineRule="exact"/>
        <w:ind w:left="116"/>
        <w:rPr>
          <w:rFonts w:ascii="Calibri" w:eastAsia="Calibri" w:hAnsi="Calibri" w:cs="Calibri"/>
          <w:b/>
          <w:sz w:val="28"/>
          <w:szCs w:val="28"/>
        </w:rPr>
      </w:pPr>
    </w:p>
    <w:p w:rsidR="00D11F42" w:rsidRDefault="00D11F42">
      <w:pPr>
        <w:spacing w:line="380" w:lineRule="exact"/>
        <w:ind w:left="116"/>
        <w:rPr>
          <w:rFonts w:ascii="Calibri" w:eastAsia="Calibri" w:hAnsi="Calibri" w:cs="Calibri"/>
          <w:b/>
          <w:sz w:val="28"/>
          <w:szCs w:val="28"/>
        </w:rPr>
      </w:pPr>
    </w:p>
    <w:p w:rsidR="00D11F42" w:rsidRDefault="00D11F42">
      <w:pPr>
        <w:spacing w:line="380" w:lineRule="exact"/>
        <w:ind w:left="116"/>
        <w:rPr>
          <w:rFonts w:ascii="Calibri" w:eastAsia="Calibri" w:hAnsi="Calibri" w:cs="Calibri"/>
          <w:b/>
          <w:sz w:val="28"/>
          <w:szCs w:val="28"/>
        </w:rPr>
      </w:pPr>
    </w:p>
    <w:p w:rsidR="00D11F42" w:rsidRDefault="00D11F42">
      <w:pPr>
        <w:spacing w:line="380" w:lineRule="exact"/>
        <w:ind w:left="116"/>
        <w:rPr>
          <w:rFonts w:ascii="Calibri" w:eastAsia="Calibri" w:hAnsi="Calibri" w:cs="Calibri"/>
          <w:b/>
          <w:sz w:val="28"/>
          <w:szCs w:val="28"/>
        </w:rPr>
      </w:pPr>
    </w:p>
    <w:p w:rsidR="00D11F42" w:rsidRDefault="00D11F42">
      <w:pPr>
        <w:spacing w:line="380" w:lineRule="exact"/>
        <w:ind w:left="116"/>
        <w:rPr>
          <w:rFonts w:ascii="Calibri" w:eastAsia="Calibri" w:hAnsi="Calibri" w:cs="Calibri"/>
          <w:b/>
          <w:sz w:val="28"/>
          <w:szCs w:val="28"/>
        </w:rPr>
      </w:pPr>
    </w:p>
    <w:p w:rsidR="00D11F42" w:rsidRDefault="00D11F42">
      <w:pPr>
        <w:spacing w:line="380" w:lineRule="exact"/>
        <w:ind w:left="116"/>
        <w:rPr>
          <w:rFonts w:ascii="Calibri" w:eastAsia="Calibri" w:hAnsi="Calibri" w:cs="Calibri"/>
          <w:b/>
          <w:sz w:val="28"/>
          <w:szCs w:val="28"/>
        </w:rPr>
      </w:pPr>
    </w:p>
    <w:p w:rsidR="00D11F42" w:rsidRDefault="00D11F42">
      <w:pPr>
        <w:spacing w:line="380" w:lineRule="exact"/>
        <w:ind w:left="116"/>
        <w:rPr>
          <w:rFonts w:ascii="Calibri" w:eastAsia="Calibri" w:hAnsi="Calibri" w:cs="Calibri"/>
          <w:b/>
          <w:sz w:val="28"/>
          <w:szCs w:val="28"/>
        </w:rPr>
      </w:pPr>
    </w:p>
    <w:p w:rsidR="00D11F42" w:rsidRDefault="00D11F42">
      <w:pPr>
        <w:spacing w:line="380" w:lineRule="exact"/>
        <w:ind w:left="116"/>
        <w:rPr>
          <w:rFonts w:ascii="Calibri" w:eastAsia="Calibri" w:hAnsi="Calibri" w:cs="Calibri"/>
          <w:b/>
          <w:sz w:val="28"/>
          <w:szCs w:val="28"/>
        </w:rPr>
      </w:pPr>
    </w:p>
    <w:p w:rsidR="00D11F42" w:rsidRDefault="00D11F42">
      <w:pPr>
        <w:spacing w:line="380" w:lineRule="exact"/>
        <w:ind w:left="116"/>
        <w:rPr>
          <w:rFonts w:ascii="Calibri" w:eastAsia="Calibri" w:hAnsi="Calibri" w:cs="Calibri"/>
          <w:b/>
          <w:sz w:val="28"/>
          <w:szCs w:val="28"/>
        </w:rPr>
      </w:pPr>
    </w:p>
    <w:p w:rsidR="00B71839" w:rsidRDefault="0000428B">
      <w:pPr>
        <w:spacing w:line="380" w:lineRule="exact"/>
        <w:ind w:left="116"/>
        <w:rPr>
          <w:rFonts w:ascii="Calibri" w:eastAsia="Calibri" w:hAnsi="Calibri" w:cs="Calibri"/>
          <w:sz w:val="32"/>
          <w:szCs w:val="32"/>
        </w:rPr>
      </w:pPr>
      <w:r>
        <w:rPr>
          <w:rFonts w:ascii="Calibri" w:eastAsia="Calibri" w:hAnsi="Calibri" w:cs="Calibri"/>
          <w:b/>
          <w:sz w:val="28"/>
          <w:szCs w:val="28"/>
        </w:rPr>
        <w:t xml:space="preserve">3.3a  </w:t>
      </w:r>
      <w:r>
        <w:rPr>
          <w:rFonts w:ascii="Calibri" w:eastAsia="Calibri" w:hAnsi="Calibri" w:cs="Calibri"/>
          <w:b/>
          <w:sz w:val="32"/>
          <w:szCs w:val="32"/>
          <w:u w:val="single" w:color="000000"/>
        </w:rPr>
        <w:t>sequence diagram</w:t>
      </w: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D11F42" w:rsidRDefault="00D11F42">
      <w:pPr>
        <w:spacing w:before="16" w:line="280" w:lineRule="exact"/>
        <w:rPr>
          <w:sz w:val="28"/>
          <w:szCs w:val="28"/>
        </w:rPr>
      </w:pPr>
    </w:p>
    <w:p w:rsidR="00D11F42" w:rsidRPr="00D11F42" w:rsidRDefault="00D11F42" w:rsidP="00D11F42">
      <w:pPr>
        <w:rPr>
          <w:sz w:val="28"/>
          <w:szCs w:val="28"/>
        </w:rPr>
      </w:pPr>
    </w:p>
    <w:p w:rsidR="00D11F42" w:rsidRPr="00D11F42" w:rsidRDefault="00D11F42" w:rsidP="00D11F42">
      <w:pPr>
        <w:rPr>
          <w:sz w:val="28"/>
          <w:szCs w:val="28"/>
        </w:rPr>
      </w:pPr>
    </w:p>
    <w:p w:rsidR="00D11F42" w:rsidRPr="00D11F42" w:rsidRDefault="00D11F42" w:rsidP="00D11F42">
      <w:pPr>
        <w:rPr>
          <w:sz w:val="28"/>
          <w:szCs w:val="28"/>
        </w:rPr>
      </w:pPr>
    </w:p>
    <w:p w:rsidR="00D11F42" w:rsidRPr="00D11F42" w:rsidRDefault="00D11F42" w:rsidP="00D11F42">
      <w:pPr>
        <w:rPr>
          <w:sz w:val="28"/>
          <w:szCs w:val="28"/>
        </w:rPr>
      </w:pPr>
    </w:p>
    <w:p w:rsidR="00D11F42" w:rsidRPr="00D11F42" w:rsidRDefault="00D11F42" w:rsidP="00D11F42">
      <w:pPr>
        <w:rPr>
          <w:sz w:val="28"/>
          <w:szCs w:val="28"/>
        </w:rPr>
      </w:pPr>
    </w:p>
    <w:p w:rsidR="00D11F42" w:rsidRPr="00D11F42" w:rsidRDefault="00D11F42" w:rsidP="00D11F42">
      <w:pPr>
        <w:rPr>
          <w:sz w:val="28"/>
          <w:szCs w:val="28"/>
        </w:rPr>
      </w:pPr>
    </w:p>
    <w:p w:rsidR="00D11F42" w:rsidRPr="00D11F42" w:rsidRDefault="00D11F42" w:rsidP="00D11F42">
      <w:pPr>
        <w:rPr>
          <w:sz w:val="28"/>
          <w:szCs w:val="28"/>
        </w:rPr>
      </w:pPr>
    </w:p>
    <w:p w:rsidR="00D11F42" w:rsidRPr="00D11F42" w:rsidRDefault="00D11F42" w:rsidP="00D11F42">
      <w:pPr>
        <w:rPr>
          <w:sz w:val="28"/>
          <w:szCs w:val="28"/>
        </w:rPr>
      </w:pPr>
    </w:p>
    <w:p w:rsidR="00D11F42" w:rsidRPr="00D11F42" w:rsidRDefault="00D11F42" w:rsidP="00D11F42">
      <w:pPr>
        <w:rPr>
          <w:sz w:val="28"/>
          <w:szCs w:val="28"/>
        </w:rPr>
      </w:pPr>
    </w:p>
    <w:p w:rsidR="00D11F42" w:rsidRDefault="00D11F42" w:rsidP="00D11F42">
      <w:pPr>
        <w:rPr>
          <w:sz w:val="28"/>
          <w:szCs w:val="28"/>
        </w:rPr>
      </w:pPr>
    </w:p>
    <w:p w:rsidR="00B71839" w:rsidRPr="00D11F42" w:rsidRDefault="00D11F42" w:rsidP="00D11F42">
      <w:pPr>
        <w:ind w:firstLine="720"/>
        <w:rPr>
          <w:sz w:val="28"/>
          <w:szCs w:val="28"/>
        </w:rPr>
      </w:pPr>
      <w:r>
        <w:rPr>
          <w:noProof/>
          <w:sz w:val="28"/>
          <w:szCs w:val="28"/>
        </w:rPr>
        <w:lastRenderedPageBreak/>
        <w:drawing>
          <wp:anchor distT="0" distB="0" distL="114300" distR="114300" simplePos="0" relativeHeight="251668992" behindDoc="1" locked="0" layoutInCell="1" allowOverlap="1">
            <wp:simplePos x="0" y="0"/>
            <wp:positionH relativeFrom="column">
              <wp:posOffset>-61595</wp:posOffset>
            </wp:positionH>
            <wp:positionV relativeFrom="paragraph">
              <wp:posOffset>194310</wp:posOffset>
            </wp:positionV>
            <wp:extent cx="5483860" cy="6070600"/>
            <wp:effectExtent l="19050" t="0" r="254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4"/>
                    <a:srcRect/>
                    <a:stretch>
                      <a:fillRect/>
                    </a:stretch>
                  </pic:blipFill>
                  <pic:spPr bwMode="auto">
                    <a:xfrm>
                      <a:off x="0" y="0"/>
                      <a:ext cx="5483860" cy="6070600"/>
                    </a:xfrm>
                    <a:prstGeom prst="rect">
                      <a:avLst/>
                    </a:prstGeom>
                    <a:noFill/>
                  </pic:spPr>
                </pic:pic>
              </a:graphicData>
            </a:graphic>
          </wp:anchor>
        </w:drawing>
      </w:r>
    </w:p>
    <w:p w:rsidR="00B71839" w:rsidRDefault="00B71839">
      <w:pPr>
        <w:ind w:left="114"/>
        <w:sectPr w:rsidR="00B71839">
          <w:pgSz w:w="11920" w:h="16840"/>
          <w:pgMar w:top="1400" w:right="780" w:bottom="280" w:left="1020" w:header="1166" w:footer="1191" w:gutter="0"/>
          <w:cols w:space="720"/>
        </w:sectPr>
      </w:pPr>
    </w:p>
    <w:p w:rsidR="00B71839" w:rsidRDefault="00B71839" w:rsidP="00DB48AB">
      <w:pPr>
        <w:sectPr w:rsidR="00B71839">
          <w:pgSz w:w="11920" w:h="16840"/>
          <w:pgMar w:top="1400" w:right="1020" w:bottom="280" w:left="1020" w:header="1166" w:footer="1191" w:gutter="0"/>
          <w:cols w:space="720"/>
        </w:sectPr>
      </w:pPr>
    </w:p>
    <w:p w:rsidR="00B71839" w:rsidRPr="00DB48AB" w:rsidRDefault="0079237A" w:rsidP="00DB48AB">
      <w:pPr>
        <w:spacing w:before="5" w:line="100" w:lineRule="exact"/>
        <w:rPr>
          <w:sz w:val="11"/>
          <w:szCs w:val="11"/>
        </w:rPr>
        <w:sectPr w:rsidR="00B71839" w:rsidRPr="00DB48AB">
          <w:headerReference w:type="default" r:id="rId15"/>
          <w:pgSz w:w="11920" w:h="16840"/>
          <w:pgMar w:top="1800" w:right="1680" w:bottom="280" w:left="1020" w:header="1166" w:footer="1191" w:gutter="0"/>
          <w:cols w:space="720"/>
        </w:sectPr>
      </w:pPr>
      <w:r w:rsidRPr="0079237A">
        <w:lastRenderedPageBreak/>
        <w:pict>
          <v:shape id="_x0000_s2078" type="#_x0000_t202" style="position:absolute;margin-left:56.7pt;margin-top:148.05pt;width:481.9pt;height:480.3pt;z-index:-251660800;mso-position-horizontal-relative:page;mso-position-vertical-relative:page" filled="f" stroked="f">
            <v:textbox style="mso-next-textbox:#_x0000_s2078" inset="0,0,0,0">
              <w:txbxContent>
                <w:p w:rsidR="00B71839" w:rsidRDefault="00B71839">
                  <w:pPr>
                    <w:spacing w:before="7" w:line="120" w:lineRule="exact"/>
                    <w:rPr>
                      <w:sz w:val="13"/>
                      <w:szCs w:val="13"/>
                    </w:rPr>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00428B">
                  <w:pPr>
                    <w:ind w:left="2"/>
                    <w:rPr>
                      <w:rFonts w:ascii="Georgia" w:eastAsia="Georgia" w:hAnsi="Georgia" w:cs="Georgia"/>
                      <w:sz w:val="28"/>
                      <w:szCs w:val="28"/>
                    </w:rPr>
                  </w:pPr>
                  <w:r>
                    <w:rPr>
                      <w:rFonts w:ascii="Georgia" w:eastAsia="Georgia" w:hAnsi="Georgia" w:cs="Georgia"/>
                      <w:b/>
                      <w:color w:val="212121"/>
                      <w:sz w:val="28"/>
                      <w:szCs w:val="28"/>
                    </w:rPr>
                    <w:t>Collaboration Diagram for Treatment at Hospital:-</w:t>
                  </w: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before="2" w:line="200" w:lineRule="exact"/>
                  </w:pPr>
                </w:p>
                <w:p w:rsidR="00B71839" w:rsidRDefault="0000428B">
                  <w:pPr>
                    <w:ind w:left="2"/>
                    <w:rPr>
                      <w:rFonts w:ascii="Georgia" w:eastAsia="Georgia" w:hAnsi="Georgia" w:cs="Georgia"/>
                      <w:sz w:val="28"/>
                      <w:szCs w:val="28"/>
                    </w:rPr>
                  </w:pPr>
                  <w:r>
                    <w:rPr>
                      <w:rFonts w:ascii="Georgia" w:eastAsia="Georgia" w:hAnsi="Georgia" w:cs="Georgia"/>
                      <w:b/>
                      <w:color w:val="212121"/>
                      <w:sz w:val="28"/>
                      <w:szCs w:val="28"/>
                    </w:rPr>
                    <w:t>Collaboration Diagram for Discharge from Hospital :</w:t>
                  </w:r>
                </w:p>
                <w:p w:rsidR="00B71839" w:rsidRDefault="00B71839">
                  <w:pPr>
                    <w:spacing w:before="6" w:line="240" w:lineRule="exact"/>
                    <w:rPr>
                      <w:sz w:val="24"/>
                      <w:szCs w:val="24"/>
                    </w:rPr>
                  </w:pPr>
                </w:p>
                <w:p w:rsidR="00B71839" w:rsidRDefault="0000428B">
                  <w:pPr>
                    <w:ind w:left="2"/>
                    <w:rPr>
                      <w:rFonts w:ascii="Georgia" w:eastAsia="Georgia" w:hAnsi="Georgia" w:cs="Georgia"/>
                      <w:sz w:val="28"/>
                      <w:szCs w:val="28"/>
                    </w:rPr>
                  </w:pPr>
                  <w:r>
                    <w:rPr>
                      <w:rFonts w:ascii="Georgia" w:eastAsia="Georgia" w:hAnsi="Georgia" w:cs="Georgia"/>
                      <w:b/>
                      <w:color w:val="212121"/>
                      <w:sz w:val="28"/>
                      <w:szCs w:val="28"/>
                    </w:rPr>
                    <w:t>-</w:t>
                  </w:r>
                </w:p>
              </w:txbxContent>
            </v:textbox>
            <w10:wrap anchorx="page" anchory="page"/>
          </v:shape>
        </w:pict>
      </w:r>
      <w:r w:rsidRPr="0079237A">
        <w:pict>
          <v:group id="_x0000_s2075" style="position:absolute;margin-left:56.25pt;margin-top:100.4pt;width:218.6pt;height:.9pt;z-index:-251659776;mso-position-horizontal-relative:page;mso-position-vertical-relative:page" coordorigin="1125,2008" coordsize="4372,18">
            <v:shape id="_x0000_s2077" style="position:absolute;left:1134;top:2017;width:592;height:0" coordorigin="1134,2017" coordsize="592,0" path="m1134,2017r592,e" filled="f" strokecolor="#212121" strokeweight=".9pt">
              <v:path arrowok="t"/>
            </v:shape>
            <v:shape id="_x0000_s2076" style="position:absolute;left:1726;top:2017;width:3762;height:0" coordorigin="1726,2017" coordsize="3762,0" path="m1726,2017r3762,e" filled="f" strokecolor="#212121" strokeweight=".9pt">
              <v:path arrowok="t"/>
            </v:shape>
            <w10:wrap anchorx="page" anchory="page"/>
          </v:group>
        </w:pict>
      </w:r>
    </w:p>
    <w:p w:rsidR="00B71839" w:rsidRDefault="0000428B" w:rsidP="00DB48AB">
      <w:pPr>
        <w:spacing w:line="380" w:lineRule="exact"/>
        <w:rPr>
          <w:rFonts w:ascii="Calibri" w:eastAsia="Calibri" w:hAnsi="Calibri" w:cs="Calibri"/>
          <w:sz w:val="32"/>
          <w:szCs w:val="32"/>
        </w:rPr>
      </w:pPr>
      <w:r>
        <w:rPr>
          <w:rFonts w:ascii="Calibri" w:eastAsia="Calibri" w:hAnsi="Calibri" w:cs="Calibri"/>
          <w:b/>
          <w:sz w:val="28"/>
          <w:szCs w:val="28"/>
        </w:rPr>
        <w:lastRenderedPageBreak/>
        <w:t xml:space="preserve">3.5 </w:t>
      </w:r>
      <w:r>
        <w:rPr>
          <w:rFonts w:ascii="Calibri" w:eastAsia="Calibri" w:hAnsi="Calibri" w:cs="Calibri"/>
          <w:b/>
          <w:sz w:val="32"/>
          <w:szCs w:val="32"/>
          <w:u w:val="single" w:color="000000"/>
        </w:rPr>
        <w:t>object diagram</w:t>
      </w:r>
    </w:p>
    <w:p w:rsidR="00B71839" w:rsidRPr="00CF29C3" w:rsidRDefault="00DB48AB" w:rsidP="00CF29C3">
      <w:pPr>
        <w:spacing w:before="18" w:line="240" w:lineRule="exact"/>
        <w:rPr>
          <w:sz w:val="24"/>
          <w:szCs w:val="24"/>
        </w:rPr>
        <w:sectPr w:rsidR="00B71839" w:rsidRPr="00CF29C3">
          <w:headerReference w:type="default" r:id="rId16"/>
          <w:pgSz w:w="11920" w:h="16840"/>
          <w:pgMar w:top="1400" w:right="1020" w:bottom="280" w:left="1020" w:header="1166" w:footer="1191" w:gutter="0"/>
          <w:cols w:space="720"/>
        </w:sectPr>
      </w:pPr>
      <w:r>
        <w:rPr>
          <w:noProof/>
          <w:sz w:val="24"/>
          <w:szCs w:val="24"/>
        </w:rPr>
        <w:drawing>
          <wp:anchor distT="0" distB="0" distL="114300" distR="114300" simplePos="0" relativeHeight="251670016" behindDoc="1" locked="0" layoutInCell="1" allowOverlap="1">
            <wp:simplePos x="0" y="0"/>
            <wp:positionH relativeFrom="column">
              <wp:posOffset>429260</wp:posOffset>
            </wp:positionH>
            <wp:positionV relativeFrom="paragraph">
              <wp:posOffset>88900</wp:posOffset>
            </wp:positionV>
            <wp:extent cx="5483860" cy="6366510"/>
            <wp:effectExtent l="19050" t="0" r="254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7" cstate="print"/>
                    <a:srcRect/>
                    <a:stretch>
                      <a:fillRect/>
                    </a:stretch>
                  </pic:blipFill>
                  <pic:spPr bwMode="auto">
                    <a:xfrm>
                      <a:off x="0" y="0"/>
                      <a:ext cx="5483860" cy="6366510"/>
                    </a:xfrm>
                    <a:prstGeom prst="rect">
                      <a:avLst/>
                    </a:prstGeom>
                    <a:noFill/>
                  </pic:spPr>
                </pic:pic>
              </a:graphicData>
            </a:graphic>
          </wp:anchor>
        </w:drawing>
      </w:r>
    </w:p>
    <w:p w:rsidR="00B71839" w:rsidRDefault="0000428B" w:rsidP="00CF29C3">
      <w:pPr>
        <w:spacing w:line="380" w:lineRule="exact"/>
        <w:rPr>
          <w:rFonts w:ascii="Calibri" w:eastAsia="Calibri" w:hAnsi="Calibri" w:cs="Calibri"/>
          <w:sz w:val="32"/>
          <w:szCs w:val="32"/>
        </w:rPr>
      </w:pPr>
      <w:r>
        <w:rPr>
          <w:rFonts w:ascii="Calibri" w:eastAsia="Calibri" w:hAnsi="Calibri" w:cs="Calibri"/>
          <w:b/>
          <w:sz w:val="32"/>
          <w:szCs w:val="32"/>
        </w:rPr>
        <w:lastRenderedPageBreak/>
        <w:t xml:space="preserve">3.6 </w:t>
      </w:r>
      <w:r>
        <w:rPr>
          <w:rFonts w:ascii="Calibri" w:eastAsia="Calibri" w:hAnsi="Calibri" w:cs="Calibri"/>
          <w:b/>
          <w:sz w:val="32"/>
          <w:szCs w:val="32"/>
          <w:u w:val="single" w:color="000000"/>
        </w:rPr>
        <w:t>use case diagrams</w:t>
      </w: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CF29C3">
      <w:pPr>
        <w:ind w:left="448"/>
        <w:sectPr w:rsidR="00B71839">
          <w:pgSz w:w="11920" w:h="16840"/>
          <w:pgMar w:top="1400" w:right="1360" w:bottom="280" w:left="1020" w:header="1166" w:footer="1191" w:gutter="0"/>
          <w:cols w:space="720"/>
        </w:sectPr>
      </w:pPr>
      <w:r>
        <w:pict>
          <v:shape id="_x0000_i1027" type="#_x0000_t75" style="width:556.65pt;height:488pt">
            <v:imagedata r:id="rId18" o:title=""/>
          </v:shape>
        </w:pict>
      </w:r>
    </w:p>
    <w:p w:rsidR="00B71839" w:rsidRDefault="00B71839">
      <w:pPr>
        <w:spacing w:before="19" w:line="280" w:lineRule="exact"/>
        <w:rPr>
          <w:sz w:val="28"/>
          <w:szCs w:val="28"/>
        </w:rPr>
      </w:pPr>
    </w:p>
    <w:p w:rsidR="00B71839" w:rsidRDefault="0000428B">
      <w:pPr>
        <w:spacing w:line="380" w:lineRule="exact"/>
        <w:ind w:left="116"/>
        <w:rPr>
          <w:rFonts w:ascii="Calibri" w:eastAsia="Calibri" w:hAnsi="Calibri" w:cs="Calibri"/>
          <w:sz w:val="32"/>
          <w:szCs w:val="32"/>
        </w:rPr>
      </w:pPr>
      <w:r>
        <w:rPr>
          <w:rFonts w:ascii="Calibri" w:eastAsia="Calibri" w:hAnsi="Calibri" w:cs="Calibri"/>
          <w:b/>
          <w:sz w:val="32"/>
          <w:szCs w:val="32"/>
          <w:u w:val="single" w:color="000000"/>
        </w:rPr>
        <w:t>database design</w:t>
      </w:r>
    </w:p>
    <w:p w:rsidR="00B71839" w:rsidRDefault="00B71839">
      <w:pPr>
        <w:spacing w:before="10" w:line="260" w:lineRule="exact"/>
        <w:rPr>
          <w:sz w:val="26"/>
          <w:szCs w:val="26"/>
        </w:rPr>
      </w:pPr>
    </w:p>
    <w:p w:rsidR="00B71839" w:rsidRDefault="0000428B">
      <w:pPr>
        <w:spacing w:line="380" w:lineRule="exact"/>
        <w:ind w:left="116"/>
        <w:rPr>
          <w:rFonts w:ascii="Calibri" w:eastAsia="Calibri" w:hAnsi="Calibri" w:cs="Calibri"/>
          <w:sz w:val="32"/>
          <w:szCs w:val="32"/>
        </w:rPr>
      </w:pPr>
      <w:r>
        <w:rPr>
          <w:rFonts w:ascii="Calibri" w:eastAsia="Calibri" w:hAnsi="Calibri" w:cs="Calibri"/>
          <w:b/>
          <w:sz w:val="32"/>
          <w:szCs w:val="32"/>
          <w:u w:val="single" w:color="000000"/>
        </w:rPr>
        <w:t>3.7 Entty Relatonship Diagram</w:t>
      </w:r>
    </w:p>
    <w:p w:rsidR="00B71839" w:rsidRDefault="00B71839">
      <w:pPr>
        <w:spacing w:before="11" w:line="220" w:lineRule="exact"/>
        <w:rPr>
          <w:sz w:val="22"/>
          <w:szCs w:val="22"/>
        </w:rPr>
      </w:pPr>
    </w:p>
    <w:p w:rsidR="00B71839" w:rsidRDefault="0000428B">
      <w:pPr>
        <w:spacing w:before="26"/>
        <w:ind w:left="116" w:right="167"/>
        <w:rPr>
          <w:sz w:val="26"/>
          <w:szCs w:val="26"/>
        </w:rPr>
      </w:pPr>
      <w:r>
        <w:rPr>
          <w:sz w:val="26"/>
          <w:szCs w:val="26"/>
        </w:rPr>
        <w:t>A basic ER model consists of objects called entities and specifies relationship among those entities. Purpose of this diagram is not to define any functionality rather show association and dependency among entities. ER diagram is drawn with "rectangular boxes" as entities and the "straight lines" showing the relationship between these boxes. An entity is an object or a thing that has an independent existence and can be easily differentiated from others. Each entity has some attributes like name, age, address, department etc.</w:t>
      </w:r>
    </w:p>
    <w:p w:rsidR="00B71839" w:rsidRDefault="00B71839">
      <w:pPr>
        <w:spacing w:before="15" w:line="260" w:lineRule="exact"/>
        <w:rPr>
          <w:sz w:val="26"/>
          <w:szCs w:val="26"/>
        </w:rPr>
      </w:pPr>
    </w:p>
    <w:p w:rsidR="00B71839" w:rsidRDefault="0000428B">
      <w:pPr>
        <w:spacing w:line="275" w:lineRule="auto"/>
        <w:ind w:left="116" w:right="237"/>
        <w:rPr>
          <w:rFonts w:ascii="Calibri" w:eastAsia="Calibri" w:hAnsi="Calibri" w:cs="Calibri"/>
          <w:sz w:val="26"/>
          <w:szCs w:val="26"/>
        </w:rPr>
      </w:pPr>
      <w:r>
        <w:rPr>
          <w:rFonts w:ascii="Calibri" w:eastAsia="Calibri" w:hAnsi="Calibri" w:cs="Calibri"/>
          <w:sz w:val="26"/>
          <w:szCs w:val="26"/>
        </w:rPr>
        <w:t>Entities consisting of similar atributes make the entita sets. These entities have some association among each other    hich make a relationship. These relationships can be "one to one" or "one to mana" or "mana to mana".</w:t>
      </w:r>
    </w:p>
    <w:p w:rsidR="00B71839" w:rsidRDefault="00B71839">
      <w:pPr>
        <w:spacing w:before="5" w:line="180" w:lineRule="exact"/>
        <w:rPr>
          <w:sz w:val="18"/>
          <w:szCs w:val="18"/>
        </w:rPr>
      </w:pPr>
    </w:p>
    <w:p w:rsidR="00B71839" w:rsidRDefault="00B71839">
      <w:pPr>
        <w:spacing w:line="200" w:lineRule="exact"/>
      </w:pPr>
    </w:p>
    <w:p w:rsidR="00B71839" w:rsidRDefault="0079237A">
      <w:pPr>
        <w:ind w:left="114"/>
        <w:sectPr w:rsidR="00B71839">
          <w:headerReference w:type="default" r:id="rId19"/>
          <w:pgSz w:w="11920" w:h="16840"/>
          <w:pgMar w:top="1400" w:right="1020" w:bottom="280" w:left="1020" w:header="1166" w:footer="1191" w:gutter="0"/>
          <w:cols w:space="720"/>
        </w:sectPr>
      </w:pPr>
      <w:r>
        <w:pict>
          <v:shape id="_x0000_i1028" type="#_x0000_t75" style="width:482pt;height:361.35pt">
            <v:imagedata r:id="rId20" o:title=""/>
          </v:shape>
        </w:pict>
      </w:r>
    </w:p>
    <w:p w:rsidR="00B71839" w:rsidRDefault="00B71839">
      <w:pPr>
        <w:spacing w:before="2" w:line="180" w:lineRule="exact"/>
        <w:rPr>
          <w:sz w:val="19"/>
          <w:szCs w:val="19"/>
        </w:rPr>
      </w:pPr>
    </w:p>
    <w:p w:rsidR="00B71839" w:rsidRDefault="00B71839">
      <w:pPr>
        <w:spacing w:line="200" w:lineRule="exact"/>
      </w:pPr>
    </w:p>
    <w:p w:rsidR="00B71839" w:rsidRDefault="00B71839">
      <w:pPr>
        <w:spacing w:line="200" w:lineRule="exact"/>
      </w:pPr>
    </w:p>
    <w:p w:rsidR="002664CE" w:rsidRDefault="002664CE">
      <w:pPr>
        <w:spacing w:before="18" w:line="360" w:lineRule="exact"/>
        <w:ind w:left="116"/>
        <w:rPr>
          <w:b/>
          <w:position w:val="-1"/>
          <w:sz w:val="28"/>
          <w:szCs w:val="28"/>
        </w:rPr>
      </w:pPr>
    </w:p>
    <w:p w:rsidR="00B71839" w:rsidRDefault="0000428B">
      <w:pPr>
        <w:spacing w:before="18" w:line="360" w:lineRule="exact"/>
        <w:ind w:left="116"/>
        <w:rPr>
          <w:sz w:val="32"/>
          <w:szCs w:val="32"/>
        </w:rPr>
      </w:pPr>
      <w:r>
        <w:rPr>
          <w:b/>
          <w:position w:val="-1"/>
          <w:sz w:val="28"/>
          <w:szCs w:val="28"/>
        </w:rPr>
        <w:t xml:space="preserve">3.8 </w:t>
      </w:r>
      <w:r>
        <w:rPr>
          <w:b/>
          <w:position w:val="-1"/>
          <w:sz w:val="32"/>
          <w:szCs w:val="32"/>
          <w:u w:val="single" w:color="000000"/>
        </w:rPr>
        <w:t>SYSTEM IMPLEMENTATION</w:t>
      </w:r>
    </w:p>
    <w:p w:rsidR="00B71839" w:rsidRDefault="00B71839">
      <w:pPr>
        <w:spacing w:before="1" w:line="120" w:lineRule="exact"/>
        <w:rPr>
          <w:sz w:val="12"/>
          <w:szCs w:val="12"/>
        </w:rPr>
      </w:pPr>
    </w:p>
    <w:p w:rsidR="00B71839" w:rsidRDefault="00B71839">
      <w:pPr>
        <w:spacing w:line="200" w:lineRule="exact"/>
      </w:pPr>
    </w:p>
    <w:p w:rsidR="002664CE" w:rsidRDefault="002664CE" w:rsidP="002664CE">
      <w:pPr>
        <w:spacing w:line="203" w:lineRule="exact"/>
      </w:pPr>
    </w:p>
    <w:p w:rsidR="002664CE" w:rsidRPr="002664CE" w:rsidRDefault="002664CE" w:rsidP="002664CE">
      <w:pPr>
        <w:spacing w:line="382" w:lineRule="auto"/>
        <w:ind w:left="360" w:right="26"/>
        <w:jc w:val="both"/>
        <w:rPr>
          <w:rFonts w:ascii="Arial" w:eastAsia="Arial" w:hAnsi="Arial"/>
          <w:sz w:val="24"/>
          <w:szCs w:val="24"/>
        </w:rPr>
      </w:pPr>
      <w:r w:rsidRPr="002664CE">
        <w:rPr>
          <w:rFonts w:ascii="Arial" w:eastAsia="Arial" w:hAnsi="Arial"/>
          <w:sz w:val="24"/>
          <w:szCs w:val="24"/>
        </w:rPr>
        <w:t>Deep learning algorithms have given very good results in image classification and object recognition from images. In this thesis we apply SegNet semantic segmentation algorithm for the task of weed segmentation from RGB images taken under various light conditions. Examples from the dataset are presented in Figures 3-8, 3-9 and 3-10. The dataset is described in Chapter 2.3.</w:t>
      </w:r>
    </w:p>
    <w:p w:rsidR="002664CE" w:rsidRPr="002664CE" w:rsidRDefault="002664CE" w:rsidP="002664CE">
      <w:pPr>
        <w:spacing w:line="205" w:lineRule="exact"/>
        <w:rPr>
          <w:sz w:val="24"/>
          <w:szCs w:val="24"/>
        </w:rPr>
      </w:pPr>
    </w:p>
    <w:p w:rsidR="002664CE" w:rsidRPr="002664CE" w:rsidRDefault="002664CE" w:rsidP="002664CE">
      <w:pPr>
        <w:spacing w:line="382" w:lineRule="auto"/>
        <w:ind w:left="360" w:right="26" w:firstLine="351"/>
        <w:jc w:val="both"/>
        <w:rPr>
          <w:rFonts w:ascii="Arial" w:eastAsia="Arial" w:hAnsi="Arial"/>
          <w:sz w:val="24"/>
          <w:szCs w:val="24"/>
        </w:rPr>
      </w:pPr>
      <w:r w:rsidRPr="002664CE">
        <w:rPr>
          <w:rFonts w:ascii="Arial" w:eastAsia="Arial" w:hAnsi="Arial"/>
          <w:sz w:val="24"/>
          <w:szCs w:val="24"/>
        </w:rPr>
        <w:t>By using the deep learning architecture we are able to directly classify each pixel as weed, plant or ground. In this way the pixels that represent weed will be detected by directly training the model using SegNet. There is no additional need for feature extraction and processing because the deep learning architectures combine these steps into one.</w:t>
      </w:r>
    </w:p>
    <w:p w:rsidR="002664CE" w:rsidRPr="002664CE" w:rsidRDefault="002664CE" w:rsidP="002664CE">
      <w:pPr>
        <w:spacing w:line="205" w:lineRule="exact"/>
        <w:rPr>
          <w:sz w:val="24"/>
          <w:szCs w:val="24"/>
        </w:rPr>
      </w:pPr>
    </w:p>
    <w:p w:rsidR="002664CE" w:rsidRPr="002664CE" w:rsidRDefault="002664CE" w:rsidP="002664CE">
      <w:pPr>
        <w:spacing w:line="0" w:lineRule="atLeast"/>
        <w:ind w:left="720"/>
        <w:rPr>
          <w:rFonts w:ascii="Arial" w:eastAsia="Arial" w:hAnsi="Arial"/>
          <w:sz w:val="24"/>
          <w:szCs w:val="24"/>
        </w:rPr>
      </w:pPr>
      <w:r w:rsidRPr="002664CE">
        <w:rPr>
          <w:rFonts w:ascii="Arial" w:eastAsia="Arial" w:hAnsi="Arial"/>
          <w:sz w:val="24"/>
          <w:szCs w:val="24"/>
        </w:rPr>
        <w:t>For the purpose of segmenting the green areas from the land areas in the images</w:t>
      </w:r>
    </w:p>
    <w:p w:rsidR="002664CE" w:rsidRPr="002664CE" w:rsidRDefault="002664CE" w:rsidP="002664CE">
      <w:pPr>
        <w:spacing w:line="0" w:lineRule="atLeast"/>
        <w:ind w:left="720"/>
        <w:rPr>
          <w:rFonts w:ascii="Arial" w:eastAsia="Arial" w:hAnsi="Arial"/>
          <w:sz w:val="24"/>
          <w:szCs w:val="24"/>
        </w:rPr>
        <w:sectPr w:rsidR="002664CE" w:rsidRPr="002664CE">
          <w:pgSz w:w="11900" w:h="16838"/>
          <w:pgMar w:top="690" w:right="1440" w:bottom="1440" w:left="1440" w:header="0" w:footer="0" w:gutter="0"/>
          <w:cols w:space="0" w:equalWidth="0">
            <w:col w:w="9026"/>
          </w:cols>
          <w:docGrid w:linePitch="360"/>
        </w:sectPr>
      </w:pPr>
    </w:p>
    <w:p w:rsidR="002664CE" w:rsidRPr="002664CE" w:rsidRDefault="002664CE" w:rsidP="002664CE">
      <w:pPr>
        <w:spacing w:line="200" w:lineRule="exact"/>
        <w:rPr>
          <w:sz w:val="24"/>
          <w:szCs w:val="24"/>
        </w:rPr>
      </w:pPr>
    </w:p>
    <w:p w:rsidR="002664CE" w:rsidRPr="002664CE" w:rsidRDefault="002664CE" w:rsidP="002664CE">
      <w:pPr>
        <w:spacing w:line="227" w:lineRule="exact"/>
        <w:rPr>
          <w:sz w:val="24"/>
          <w:szCs w:val="24"/>
        </w:rPr>
      </w:pPr>
    </w:p>
    <w:p w:rsidR="002664CE" w:rsidRPr="002664CE" w:rsidRDefault="002664CE" w:rsidP="002664CE">
      <w:pPr>
        <w:spacing w:line="0" w:lineRule="atLeast"/>
        <w:ind w:left="8760"/>
        <w:rPr>
          <w:rFonts w:ascii="Arial" w:eastAsia="Arial" w:hAnsi="Arial"/>
          <w:sz w:val="24"/>
          <w:szCs w:val="24"/>
        </w:rPr>
      </w:pPr>
      <w:r w:rsidRPr="002664CE">
        <w:rPr>
          <w:rFonts w:ascii="Arial" w:eastAsia="Arial" w:hAnsi="Arial"/>
          <w:sz w:val="24"/>
          <w:szCs w:val="24"/>
        </w:rPr>
        <w:t>24</w:t>
      </w:r>
    </w:p>
    <w:p w:rsidR="002664CE" w:rsidRPr="002664CE" w:rsidRDefault="002664CE" w:rsidP="002664CE">
      <w:pPr>
        <w:spacing w:line="0" w:lineRule="atLeast"/>
        <w:ind w:left="8760"/>
        <w:rPr>
          <w:rFonts w:ascii="Arial" w:eastAsia="Arial" w:hAnsi="Arial"/>
          <w:sz w:val="24"/>
          <w:szCs w:val="24"/>
        </w:rPr>
        <w:sectPr w:rsidR="002664CE" w:rsidRPr="002664CE">
          <w:type w:val="continuous"/>
          <w:pgSz w:w="11900" w:h="16838"/>
          <w:pgMar w:top="690" w:right="1440" w:bottom="1440" w:left="1440" w:header="0" w:footer="0" w:gutter="0"/>
          <w:cols w:space="0" w:equalWidth="0">
            <w:col w:w="9026"/>
          </w:cols>
          <w:docGrid w:linePitch="360"/>
        </w:sectPr>
      </w:pPr>
    </w:p>
    <w:p w:rsidR="002664CE" w:rsidRPr="002664CE" w:rsidRDefault="002664CE" w:rsidP="002664CE">
      <w:pPr>
        <w:spacing w:line="0" w:lineRule="atLeast"/>
        <w:ind w:left="1140"/>
        <w:rPr>
          <w:rFonts w:ascii="Arial" w:eastAsia="Arial" w:hAnsi="Arial"/>
          <w:sz w:val="24"/>
          <w:szCs w:val="24"/>
        </w:rPr>
      </w:pPr>
      <w:bookmarkStart w:id="0" w:name="page33"/>
      <w:bookmarkEnd w:id="0"/>
      <w:r w:rsidRPr="002664CE">
        <w:rPr>
          <w:rFonts w:ascii="Arial" w:eastAsia="Arial" w:hAnsi="Arial"/>
          <w:sz w:val="24"/>
          <w:szCs w:val="24"/>
        </w:rPr>
        <w:lastRenderedPageBreak/>
        <w:t>Plant Species Recognition based on Image Processing and Machine Learning</w:t>
      </w:r>
    </w:p>
    <w:p w:rsidR="002664CE" w:rsidRPr="002664CE" w:rsidRDefault="0079237A" w:rsidP="002664CE">
      <w:pPr>
        <w:spacing w:line="20" w:lineRule="exact"/>
        <w:rPr>
          <w:sz w:val="24"/>
          <w:szCs w:val="24"/>
        </w:rPr>
      </w:pPr>
      <w:r w:rsidRPr="0079237A">
        <w:rPr>
          <w:rFonts w:ascii="Arial" w:eastAsia="Arial" w:hAnsi="Arial"/>
          <w:sz w:val="24"/>
          <w:szCs w:val="24"/>
        </w:rPr>
        <w:pict>
          <v:line id="_x0000_s2175" style="position:absolute;z-index:-251644416" from="18pt,3.1pt" to="450pt,3.1pt" o:userdrawn="t" strokeweight=".14039mm"/>
        </w:pict>
      </w:r>
      <w:r w:rsidR="002664CE" w:rsidRPr="002664CE">
        <w:rPr>
          <w:rFonts w:ascii="Arial" w:eastAsia="Arial" w:hAnsi="Arial"/>
          <w:noProof/>
          <w:sz w:val="24"/>
          <w:szCs w:val="24"/>
        </w:rPr>
        <w:drawing>
          <wp:anchor distT="0" distB="0" distL="114300" distR="114300" simplePos="0" relativeHeight="251673088" behindDoc="1" locked="0" layoutInCell="1" allowOverlap="1">
            <wp:simplePos x="0" y="0"/>
            <wp:positionH relativeFrom="column">
              <wp:posOffset>1325880</wp:posOffset>
            </wp:positionH>
            <wp:positionV relativeFrom="paragraph">
              <wp:posOffset>977265</wp:posOffset>
            </wp:positionV>
            <wp:extent cx="3291840" cy="2468880"/>
            <wp:effectExtent l="19050" t="0" r="381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1"/>
                    <a:srcRect/>
                    <a:stretch>
                      <a:fillRect/>
                    </a:stretch>
                  </pic:blipFill>
                  <pic:spPr bwMode="auto">
                    <a:xfrm>
                      <a:off x="0" y="0"/>
                      <a:ext cx="3291840" cy="2468880"/>
                    </a:xfrm>
                    <a:prstGeom prst="rect">
                      <a:avLst/>
                    </a:prstGeom>
                    <a:noFill/>
                  </pic:spPr>
                </pic:pic>
              </a:graphicData>
            </a:graphic>
          </wp:anchor>
        </w:drawing>
      </w: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304" w:lineRule="exact"/>
        <w:rPr>
          <w:sz w:val="24"/>
          <w:szCs w:val="24"/>
        </w:rPr>
      </w:pPr>
    </w:p>
    <w:p w:rsidR="002664CE" w:rsidRPr="002664CE" w:rsidRDefault="002664CE" w:rsidP="002664CE">
      <w:pPr>
        <w:spacing w:line="0" w:lineRule="atLeast"/>
        <w:ind w:left="1860"/>
        <w:rPr>
          <w:rFonts w:ascii="Arial" w:eastAsia="Arial" w:hAnsi="Arial"/>
          <w:sz w:val="24"/>
          <w:szCs w:val="24"/>
        </w:rPr>
      </w:pPr>
      <w:r w:rsidRPr="002664CE">
        <w:rPr>
          <w:rFonts w:ascii="Arial" w:eastAsia="Arial" w:hAnsi="Arial"/>
          <w:sz w:val="24"/>
          <w:szCs w:val="24"/>
        </w:rPr>
        <w:t>Figure 3-9: Example image from the carrot dataset (2)</w:t>
      </w:r>
    </w:p>
    <w:p w:rsidR="002664CE" w:rsidRPr="002664CE" w:rsidRDefault="002664CE" w:rsidP="002664CE">
      <w:pPr>
        <w:spacing w:line="20" w:lineRule="exact"/>
        <w:rPr>
          <w:sz w:val="24"/>
          <w:szCs w:val="24"/>
        </w:rPr>
      </w:pPr>
      <w:r w:rsidRPr="002664CE">
        <w:rPr>
          <w:rFonts w:ascii="Arial" w:eastAsia="Arial" w:hAnsi="Arial"/>
          <w:noProof/>
          <w:sz w:val="24"/>
          <w:szCs w:val="24"/>
        </w:rPr>
        <w:drawing>
          <wp:anchor distT="0" distB="0" distL="114300" distR="114300" simplePos="0" relativeHeight="251674112" behindDoc="1" locked="0" layoutInCell="1" allowOverlap="1">
            <wp:simplePos x="0" y="0"/>
            <wp:positionH relativeFrom="column">
              <wp:posOffset>1325880</wp:posOffset>
            </wp:positionH>
            <wp:positionV relativeFrom="paragraph">
              <wp:posOffset>1472565</wp:posOffset>
            </wp:positionV>
            <wp:extent cx="3291840" cy="2468880"/>
            <wp:effectExtent l="19050" t="0" r="381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2"/>
                    <a:srcRect/>
                    <a:stretch>
                      <a:fillRect/>
                    </a:stretch>
                  </pic:blipFill>
                  <pic:spPr bwMode="auto">
                    <a:xfrm>
                      <a:off x="0" y="0"/>
                      <a:ext cx="3291840" cy="2468880"/>
                    </a:xfrm>
                    <a:prstGeom prst="rect">
                      <a:avLst/>
                    </a:prstGeom>
                    <a:noFill/>
                  </pic:spPr>
                </pic:pic>
              </a:graphicData>
            </a:graphic>
          </wp:anchor>
        </w:drawing>
      </w: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00" w:lineRule="exact"/>
        <w:rPr>
          <w:sz w:val="24"/>
          <w:szCs w:val="24"/>
        </w:rPr>
      </w:pPr>
    </w:p>
    <w:p w:rsidR="002664CE" w:rsidRPr="002664CE" w:rsidRDefault="002664CE" w:rsidP="002664CE">
      <w:pPr>
        <w:spacing w:line="284" w:lineRule="exact"/>
        <w:rPr>
          <w:sz w:val="24"/>
          <w:szCs w:val="24"/>
        </w:rPr>
      </w:pPr>
    </w:p>
    <w:p w:rsidR="002664CE" w:rsidRPr="002664CE" w:rsidRDefault="002664CE" w:rsidP="002664CE">
      <w:pPr>
        <w:spacing w:line="0" w:lineRule="atLeast"/>
        <w:ind w:left="1800"/>
        <w:rPr>
          <w:rFonts w:ascii="Arial" w:eastAsia="Arial" w:hAnsi="Arial"/>
          <w:sz w:val="24"/>
          <w:szCs w:val="24"/>
        </w:rPr>
      </w:pPr>
      <w:r w:rsidRPr="002664CE">
        <w:rPr>
          <w:rFonts w:ascii="Arial" w:eastAsia="Arial" w:hAnsi="Arial"/>
          <w:sz w:val="24"/>
          <w:szCs w:val="24"/>
        </w:rPr>
        <w:t>Figure 3-10: Example image from the carrot dataset (3)</w:t>
      </w:r>
    </w:p>
    <w:p w:rsidR="002664CE" w:rsidRPr="002664CE" w:rsidRDefault="002664CE" w:rsidP="002664CE">
      <w:pPr>
        <w:spacing w:line="0" w:lineRule="atLeast"/>
        <w:ind w:left="1800"/>
        <w:rPr>
          <w:rFonts w:ascii="Arial" w:eastAsia="Arial" w:hAnsi="Arial"/>
          <w:sz w:val="24"/>
          <w:szCs w:val="24"/>
        </w:rPr>
        <w:sectPr w:rsidR="002664CE" w:rsidRPr="002664CE">
          <w:pgSz w:w="11900" w:h="16838"/>
          <w:pgMar w:top="690" w:right="1440" w:bottom="1440" w:left="1440" w:header="0" w:footer="0" w:gutter="0"/>
          <w:cols w:space="0" w:equalWidth="0">
            <w:col w:w="9026"/>
          </w:cols>
          <w:docGrid w:linePitch="360"/>
        </w:sectPr>
      </w:pPr>
    </w:p>
    <w:p w:rsidR="002664CE" w:rsidRDefault="002664CE" w:rsidP="002664CE">
      <w:pPr>
        <w:spacing w:line="200" w:lineRule="exact"/>
      </w:pPr>
    </w:p>
    <w:p w:rsidR="002664CE" w:rsidRDefault="002664CE" w:rsidP="002664CE">
      <w:pPr>
        <w:spacing w:line="200" w:lineRule="exact"/>
      </w:pPr>
    </w:p>
    <w:p w:rsidR="002664CE" w:rsidRDefault="002664CE" w:rsidP="002664CE">
      <w:pPr>
        <w:spacing w:line="200" w:lineRule="exact"/>
      </w:pPr>
    </w:p>
    <w:p w:rsidR="002664CE" w:rsidRDefault="002664CE" w:rsidP="002664CE">
      <w:pPr>
        <w:spacing w:line="200" w:lineRule="exact"/>
      </w:pPr>
    </w:p>
    <w:p w:rsidR="002664CE" w:rsidRDefault="002664CE" w:rsidP="002664CE">
      <w:pPr>
        <w:spacing w:line="200" w:lineRule="exact"/>
      </w:pPr>
    </w:p>
    <w:p w:rsidR="002664CE" w:rsidRDefault="002664CE" w:rsidP="002664CE">
      <w:pPr>
        <w:spacing w:line="200" w:lineRule="exact"/>
      </w:pPr>
    </w:p>
    <w:p w:rsidR="002664CE" w:rsidRDefault="002664CE" w:rsidP="002664CE">
      <w:pPr>
        <w:spacing w:line="310" w:lineRule="exact"/>
      </w:pPr>
    </w:p>
    <w:p w:rsidR="00B71839" w:rsidRDefault="00B71839" w:rsidP="002664CE">
      <w:pPr>
        <w:rPr>
          <w:rFonts w:ascii="Arial" w:eastAsia="Arial" w:hAnsi="Arial" w:cs="Arial"/>
          <w:sz w:val="24"/>
          <w:szCs w:val="24"/>
        </w:rPr>
        <w:sectPr w:rsidR="00B71839">
          <w:pgSz w:w="11920" w:h="16840"/>
          <w:pgMar w:top="1400" w:right="1040" w:bottom="280" w:left="1020" w:header="1166" w:footer="1191" w:gutter="0"/>
          <w:cols w:space="720"/>
        </w:sectPr>
      </w:pPr>
    </w:p>
    <w:p w:rsidR="002664CE" w:rsidRDefault="002664CE" w:rsidP="002664CE">
      <w:pPr>
        <w:spacing w:line="300" w:lineRule="exact"/>
        <w:rPr>
          <w:b/>
          <w:position w:val="-1"/>
          <w:sz w:val="28"/>
          <w:szCs w:val="28"/>
          <w:u w:val="single" w:color="000000"/>
        </w:rPr>
      </w:pPr>
    </w:p>
    <w:p w:rsidR="00B71839" w:rsidRDefault="0000428B" w:rsidP="002664CE">
      <w:pPr>
        <w:spacing w:line="300" w:lineRule="exact"/>
        <w:rPr>
          <w:sz w:val="28"/>
          <w:szCs w:val="28"/>
        </w:rPr>
      </w:pPr>
      <w:r>
        <w:rPr>
          <w:b/>
          <w:position w:val="-1"/>
          <w:sz w:val="28"/>
          <w:szCs w:val="28"/>
          <w:u w:val="single" w:color="000000"/>
        </w:rPr>
        <w:t>MACHINE LEANRING With OpenCV</w:t>
      </w:r>
    </w:p>
    <w:p w:rsidR="00B71839" w:rsidRDefault="00B71839">
      <w:pPr>
        <w:spacing w:before="8" w:line="120" w:lineRule="exact"/>
        <w:rPr>
          <w:sz w:val="13"/>
          <w:szCs w:val="13"/>
        </w:rPr>
      </w:pPr>
    </w:p>
    <w:p w:rsidR="00B71839" w:rsidRDefault="00B71839">
      <w:pPr>
        <w:spacing w:line="200" w:lineRule="exact"/>
      </w:pPr>
    </w:p>
    <w:p w:rsidR="00B71839" w:rsidRDefault="00B71839">
      <w:pPr>
        <w:spacing w:line="200" w:lineRule="exact"/>
      </w:pPr>
    </w:p>
    <w:p w:rsidR="00B71839" w:rsidRDefault="002664CE">
      <w:pPr>
        <w:spacing w:before="2"/>
        <w:ind w:left="116"/>
        <w:rPr>
          <w:rFonts w:ascii="Calibri" w:eastAsia="Calibri" w:hAnsi="Calibri" w:cs="Calibri"/>
          <w:sz w:val="26"/>
          <w:szCs w:val="26"/>
        </w:rPr>
      </w:pPr>
      <w:r>
        <w:rPr>
          <w:rFonts w:ascii="Calibri" w:eastAsia="Calibri" w:hAnsi="Calibri" w:cs="Calibri"/>
          <w:sz w:val="26"/>
          <w:szCs w:val="26"/>
        </w:rPr>
        <w:t>For this project python with machine learn</w:t>
      </w:r>
      <w:r w:rsidR="0000428B">
        <w:rPr>
          <w:rFonts w:ascii="Calibri" w:eastAsia="Calibri" w:hAnsi="Calibri" w:cs="Calibri"/>
          <w:sz w:val="26"/>
          <w:szCs w:val="26"/>
        </w:rPr>
        <w:t>ing and open</w:t>
      </w:r>
      <w:r>
        <w:rPr>
          <w:rFonts w:ascii="Calibri" w:eastAsia="Calibri" w:hAnsi="Calibri" w:cs="Calibri"/>
          <w:sz w:val="26"/>
          <w:szCs w:val="26"/>
        </w:rPr>
        <w:t xml:space="preserve"> </w:t>
      </w:r>
      <w:r w:rsidR="0000428B">
        <w:rPr>
          <w:rFonts w:ascii="Calibri" w:eastAsia="Calibri" w:hAnsi="Calibri" w:cs="Calibri"/>
          <w:sz w:val="26"/>
          <w:szCs w:val="26"/>
        </w:rPr>
        <w:t>cv module is used.</w:t>
      </w:r>
    </w:p>
    <w:p w:rsidR="00B71839" w:rsidRDefault="00B71839">
      <w:pPr>
        <w:spacing w:before="7" w:line="240" w:lineRule="exact"/>
        <w:rPr>
          <w:sz w:val="24"/>
          <w:szCs w:val="24"/>
        </w:rPr>
      </w:pPr>
    </w:p>
    <w:p w:rsidR="00B71839" w:rsidRDefault="0079237A">
      <w:pPr>
        <w:spacing w:line="275" w:lineRule="auto"/>
        <w:ind w:left="116" w:right="70"/>
        <w:rPr>
          <w:rFonts w:ascii="Arial" w:eastAsia="Arial" w:hAnsi="Arial" w:cs="Arial"/>
          <w:sz w:val="24"/>
          <w:szCs w:val="24"/>
        </w:rPr>
      </w:pPr>
      <w:r w:rsidRPr="0079237A">
        <w:pict>
          <v:group id="_x0000_s2068" style="position:absolute;left:0;text-align:left;margin-left:339.25pt;margin-top:12.95pt;width:44.3pt;height:.7pt;z-index:-251657728;mso-position-horizontal-relative:page" coordorigin="6785,259" coordsize="886,14">
            <v:shape id="_x0000_s2071" style="position:absolute;left:6792;top:266;width:68;height:0" coordorigin="6792,266" coordsize="68,0" path="m6792,266r68,e" filled="f" strokecolor="#418ac9" strokeweight=".7pt">
              <v:path arrowok="t"/>
            </v:shape>
            <v:shape id="_x0000_s2070" style="position:absolute;left:6860;top:266;width:216;height:0" coordorigin="6860,266" coordsize="216,0" path="m6860,266r216,e" filled="f" strokecolor="#418ac9" strokeweight=".7pt">
              <v:path arrowok="t"/>
            </v:shape>
            <v:shape id="_x0000_s2069" style="position:absolute;left:7076;top:266;width:588;height:0" coordorigin="7076,266" coordsize="588,0" path="m7076,266r588,e" filled="f" strokecolor="#418ac9" strokeweight=".7pt">
              <v:path arrowok="t"/>
            </v:shape>
            <w10:wrap anchorx="page"/>
          </v:group>
        </w:pict>
      </w:r>
      <w:r w:rsidRPr="0079237A">
        <w:pict>
          <v:group id="_x0000_s2064" style="position:absolute;left:0;text-align:left;margin-left:398.85pt;margin-top:12.95pt;width:86.1pt;height:.7pt;z-index:-251656704;mso-position-horizontal-relative:page" coordorigin="7977,259" coordsize="1722,14">
            <v:shape id="_x0000_s2067" style="position:absolute;left:7984;top:266;width:68;height:0" coordorigin="7984,266" coordsize="68,0" path="m7984,266r68,e" filled="f" strokecolor="#418ac9" strokeweight=".7pt">
              <v:path arrowok="t"/>
            </v:shape>
            <v:shape id="_x0000_s2066" style="position:absolute;left:8050;top:266;width:174;height:0" coordorigin="8050,266" coordsize="174,0" path="m8050,266r174,e" filled="f" strokecolor="#418ac9" strokeweight=".7pt">
              <v:path arrowok="t"/>
            </v:shape>
            <v:shape id="_x0000_s2065" style="position:absolute;left:8224;top:266;width:1468;height:0" coordorigin="8224,266" coordsize="1468,0" path="m8224,266r1468,e" filled="f" strokecolor="#418ac9" strokeweight=".7pt">
              <v:path arrowok="t"/>
            </v:shape>
            <w10:wrap anchorx="page"/>
          </v:group>
        </w:pict>
      </w:r>
      <w:r w:rsidR="0000428B">
        <w:rPr>
          <w:rFonts w:ascii="Arial" w:eastAsia="Arial" w:hAnsi="Arial" w:cs="Arial"/>
          <w:color w:val="333333"/>
          <w:sz w:val="24"/>
          <w:szCs w:val="24"/>
        </w:rPr>
        <w:t xml:space="preserve">OpenCV offers a good face detection and recognition </w:t>
      </w:r>
      <w:hyperlink r:id="rId23">
        <w:r w:rsidR="0000428B">
          <w:rPr>
            <w:rFonts w:ascii="Arial" w:eastAsia="Arial" w:hAnsi="Arial" w:cs="Arial"/>
            <w:color w:val="418AC9"/>
            <w:sz w:val="26"/>
            <w:szCs w:val="26"/>
          </w:rPr>
          <w:t>m</w:t>
        </w:r>
        <w:r w:rsidR="0000428B">
          <w:rPr>
            <w:rFonts w:ascii="Arial" w:eastAsia="Arial" w:hAnsi="Arial" w:cs="Arial"/>
            <w:color w:val="418AC9"/>
            <w:sz w:val="24"/>
            <w:szCs w:val="24"/>
          </w:rPr>
          <w:t xml:space="preserve">odule </w:t>
        </w:r>
      </w:hyperlink>
      <w:r w:rsidR="0000428B">
        <w:rPr>
          <w:rFonts w:ascii="Arial" w:eastAsia="Arial" w:hAnsi="Arial" w:cs="Arial"/>
          <w:color w:val="333333"/>
          <w:sz w:val="24"/>
          <w:szCs w:val="24"/>
        </w:rPr>
        <w:t xml:space="preserve">by </w:t>
      </w:r>
      <w:hyperlink r:id="rId24">
        <w:r w:rsidR="0000428B">
          <w:rPr>
            <w:rFonts w:ascii="Arial" w:eastAsia="Arial" w:hAnsi="Arial" w:cs="Arial"/>
            <w:color w:val="418AC9"/>
            <w:sz w:val="26"/>
            <w:szCs w:val="26"/>
          </w:rPr>
          <w:t>P</w:t>
        </w:r>
        <w:r w:rsidR="0000428B">
          <w:rPr>
            <w:rFonts w:ascii="Arial" w:eastAsia="Arial" w:hAnsi="Arial" w:cs="Arial"/>
            <w:color w:val="418AC9"/>
            <w:sz w:val="24"/>
            <w:szCs w:val="24"/>
          </w:rPr>
          <w:t>hilipp Wagner</w:t>
        </w:r>
      </w:hyperlink>
      <w:r w:rsidR="0000428B">
        <w:rPr>
          <w:rFonts w:ascii="Arial" w:eastAsia="Arial" w:hAnsi="Arial" w:cs="Arial"/>
          <w:color w:val="333333"/>
          <w:sz w:val="24"/>
          <w:szCs w:val="24"/>
        </w:rPr>
        <w:t>). It contains algorithms which can be used to perform some cool stuff. In this guide I will roughly explain how face detection and recognition work; and build a demo application using OpenCV which will detect and recognize faces. (Also, there is a nice video of the result at the end).</w:t>
      </w:r>
    </w:p>
    <w:p w:rsidR="00B71839" w:rsidRDefault="00B71839">
      <w:pPr>
        <w:spacing w:before="3" w:line="200" w:lineRule="exact"/>
      </w:pPr>
    </w:p>
    <w:p w:rsidR="00B71839" w:rsidRDefault="0000428B">
      <w:pPr>
        <w:ind w:left="116" w:right="109"/>
        <w:jc w:val="both"/>
        <w:rPr>
          <w:rFonts w:ascii="Liberation Sans" w:eastAsia="Liberation Sans" w:hAnsi="Liberation Sans" w:cs="Liberation Sans"/>
          <w:sz w:val="24"/>
          <w:szCs w:val="24"/>
        </w:rPr>
        <w:sectPr w:rsidR="00B71839">
          <w:pgSz w:w="11920" w:h="16840"/>
          <w:pgMar w:top="1400" w:right="1480" w:bottom="280" w:left="1020" w:header="1166" w:footer="1191" w:gutter="0"/>
          <w:cols w:space="720"/>
        </w:sectPr>
      </w:pPr>
      <w:r>
        <w:rPr>
          <w:rFonts w:ascii="Liberation Sans" w:eastAsia="Liberation Sans" w:hAnsi="Liberation Sans" w:cs="Liberation Sans"/>
          <w:sz w:val="24"/>
          <w:szCs w:val="24"/>
        </w:rPr>
        <w:t>All images for this example were chosen to have a frontal face perspective. They have been cropped, scaled and rotated to be aligned at the eyes, just like th</w:t>
      </w:r>
      <w:r w:rsidR="002664CE">
        <w:rPr>
          <w:rFonts w:ascii="Liberation Sans" w:eastAsia="Liberation Sans" w:hAnsi="Liberation Sans" w:cs="Liberation Sans"/>
          <w:sz w:val="24"/>
          <w:szCs w:val="24"/>
        </w:rPr>
        <w:t>is set of George Clooney image</w:t>
      </w:r>
    </w:p>
    <w:p w:rsidR="002664CE" w:rsidRDefault="002664CE" w:rsidP="002664CE">
      <w:pPr>
        <w:spacing w:before="18"/>
        <w:rPr>
          <w:b/>
          <w:sz w:val="32"/>
          <w:szCs w:val="32"/>
        </w:rPr>
      </w:pPr>
    </w:p>
    <w:p w:rsidR="00B71839" w:rsidRDefault="0000428B" w:rsidP="002664CE">
      <w:pPr>
        <w:spacing w:before="18"/>
        <w:rPr>
          <w:sz w:val="32"/>
          <w:szCs w:val="32"/>
        </w:rPr>
      </w:pPr>
      <w:r>
        <w:rPr>
          <w:b/>
          <w:sz w:val="32"/>
          <w:szCs w:val="32"/>
        </w:rPr>
        <w:t>4. System Testing</w:t>
      </w:r>
    </w:p>
    <w:p w:rsidR="00B71839" w:rsidRDefault="00B71839">
      <w:pPr>
        <w:spacing w:before="8" w:line="160" w:lineRule="exact"/>
        <w:rPr>
          <w:sz w:val="16"/>
          <w:szCs w:val="16"/>
        </w:rPr>
      </w:pPr>
    </w:p>
    <w:p w:rsidR="00B71839" w:rsidRDefault="00B71839">
      <w:pPr>
        <w:spacing w:line="200" w:lineRule="exact"/>
      </w:pPr>
    </w:p>
    <w:p w:rsidR="00B71839" w:rsidRDefault="0000428B">
      <w:pPr>
        <w:ind w:left="116"/>
        <w:rPr>
          <w:sz w:val="28"/>
          <w:szCs w:val="28"/>
        </w:rPr>
      </w:pPr>
      <w:r>
        <w:rPr>
          <w:b/>
          <w:sz w:val="32"/>
          <w:szCs w:val="32"/>
        </w:rPr>
        <w:t xml:space="preserve">4.1 </w:t>
      </w:r>
      <w:r>
        <w:rPr>
          <w:b/>
          <w:sz w:val="28"/>
          <w:szCs w:val="28"/>
        </w:rPr>
        <w:t>User Interface Layout</w:t>
      </w:r>
    </w:p>
    <w:p w:rsidR="00B71839" w:rsidRDefault="00B71839">
      <w:pPr>
        <w:spacing w:before="7" w:line="120" w:lineRule="exact"/>
        <w:rPr>
          <w:sz w:val="12"/>
          <w:szCs w:val="12"/>
        </w:rPr>
      </w:pPr>
    </w:p>
    <w:p w:rsidR="00B71839" w:rsidRDefault="00B71839">
      <w:pPr>
        <w:spacing w:line="200" w:lineRule="exact"/>
      </w:pPr>
    </w:p>
    <w:p w:rsidR="00B71839" w:rsidRDefault="0000428B">
      <w:pPr>
        <w:spacing w:line="244" w:lineRule="auto"/>
        <w:ind w:left="116" w:right="472"/>
        <w:rPr>
          <w:sz w:val="24"/>
          <w:szCs w:val="24"/>
        </w:rPr>
      </w:pPr>
      <w:r>
        <w:rPr>
          <w:rFonts w:ascii="Arial" w:eastAsia="Arial" w:hAnsi="Arial" w:cs="Arial"/>
          <w:color w:val="515151"/>
          <w:w w:val="103"/>
        </w:rPr>
        <w:t>A</w:t>
      </w:r>
      <w:r>
        <w:rPr>
          <w:rFonts w:ascii="Arial" w:eastAsia="Arial" w:hAnsi="Arial" w:cs="Arial"/>
          <w:color w:val="515151"/>
        </w:rPr>
        <w:t xml:space="preserve"> </w:t>
      </w:r>
      <w:r>
        <w:rPr>
          <w:rFonts w:ascii="Arial" w:eastAsia="Arial" w:hAnsi="Arial" w:cs="Arial"/>
          <w:color w:val="515151"/>
          <w:w w:val="103"/>
        </w:rPr>
        <w:t>method</w:t>
      </w:r>
      <w:r>
        <w:rPr>
          <w:rFonts w:ascii="Arial" w:eastAsia="Arial" w:hAnsi="Arial" w:cs="Arial"/>
          <w:color w:val="515151"/>
        </w:rPr>
        <w:t xml:space="preserve"> </w:t>
      </w:r>
      <w:r>
        <w:rPr>
          <w:rFonts w:ascii="Arial" w:eastAsia="Arial" w:hAnsi="Arial" w:cs="Arial"/>
          <w:color w:val="515151"/>
          <w:w w:val="103"/>
        </w:rPr>
        <w:t>of</w:t>
      </w:r>
      <w:r>
        <w:rPr>
          <w:rFonts w:ascii="Arial" w:eastAsia="Arial" w:hAnsi="Arial" w:cs="Arial"/>
          <w:color w:val="515151"/>
        </w:rPr>
        <w:t xml:space="preserve"> </w:t>
      </w:r>
      <w:r>
        <w:rPr>
          <w:rFonts w:ascii="Arial" w:eastAsia="Arial" w:hAnsi="Arial" w:cs="Arial"/>
          <w:color w:val="515151"/>
          <w:w w:val="103"/>
        </w:rPr>
        <w:t>organizing</w:t>
      </w:r>
      <w:r>
        <w:rPr>
          <w:rFonts w:ascii="Arial" w:eastAsia="Arial" w:hAnsi="Arial" w:cs="Arial"/>
          <w:color w:val="515151"/>
        </w:rPr>
        <w:t xml:space="preserve"> </w:t>
      </w:r>
      <w:r>
        <w:rPr>
          <w:rFonts w:ascii="Arial" w:eastAsia="Arial" w:hAnsi="Arial" w:cs="Arial"/>
          <w:color w:val="515151"/>
          <w:w w:val="103"/>
        </w:rPr>
        <w:t>an</w:t>
      </w:r>
      <w:r>
        <w:rPr>
          <w:rFonts w:ascii="Arial" w:eastAsia="Arial" w:hAnsi="Arial" w:cs="Arial"/>
          <w:color w:val="515151"/>
        </w:rPr>
        <w:t xml:space="preserve"> </w:t>
      </w:r>
      <w:r>
        <w:rPr>
          <w:rFonts w:ascii="Arial" w:eastAsia="Arial" w:hAnsi="Arial" w:cs="Arial"/>
          <w:color w:val="515151"/>
          <w:w w:val="103"/>
        </w:rPr>
        <w:t>image</w:t>
      </w:r>
      <w:r>
        <w:rPr>
          <w:rFonts w:ascii="Arial" w:eastAsia="Arial" w:hAnsi="Arial" w:cs="Arial"/>
          <w:color w:val="515151"/>
        </w:rPr>
        <w:t xml:space="preserve"> </w:t>
      </w:r>
      <w:r>
        <w:rPr>
          <w:rFonts w:ascii="Arial" w:eastAsia="Arial" w:hAnsi="Arial" w:cs="Arial"/>
          <w:color w:val="515151"/>
          <w:w w:val="103"/>
        </w:rPr>
        <w:t>collection</w:t>
      </w:r>
      <w:r>
        <w:rPr>
          <w:rFonts w:ascii="Arial" w:eastAsia="Arial" w:hAnsi="Arial" w:cs="Arial"/>
          <w:color w:val="515151"/>
        </w:rPr>
        <w:t xml:space="preserve"> </w:t>
      </w:r>
      <w:r>
        <w:rPr>
          <w:rFonts w:ascii="Arial" w:eastAsia="Arial" w:hAnsi="Arial" w:cs="Arial"/>
          <w:color w:val="515151"/>
          <w:w w:val="103"/>
        </w:rPr>
        <w:t>includes</w:t>
      </w:r>
      <w:r>
        <w:rPr>
          <w:rFonts w:ascii="Arial" w:eastAsia="Arial" w:hAnsi="Arial" w:cs="Arial"/>
          <w:color w:val="515151"/>
        </w:rPr>
        <w:t xml:space="preserve"> </w:t>
      </w:r>
      <w:r>
        <w:rPr>
          <w:rFonts w:ascii="Arial" w:eastAsia="Arial" w:hAnsi="Arial" w:cs="Arial"/>
          <w:color w:val="515151"/>
          <w:w w:val="103"/>
        </w:rPr>
        <w:t>detecting</w:t>
      </w:r>
      <w:r>
        <w:rPr>
          <w:rFonts w:ascii="Arial" w:eastAsia="Arial" w:hAnsi="Arial" w:cs="Arial"/>
          <w:color w:val="515151"/>
        </w:rPr>
        <w:t xml:space="preserve"> </w:t>
      </w:r>
      <w:r>
        <w:rPr>
          <w:rFonts w:ascii="Arial" w:eastAsia="Arial" w:hAnsi="Arial" w:cs="Arial"/>
          <w:color w:val="515151"/>
          <w:w w:val="103"/>
        </w:rPr>
        <w:t>faces</w:t>
      </w:r>
      <w:r>
        <w:rPr>
          <w:rFonts w:ascii="Arial" w:eastAsia="Arial" w:hAnsi="Arial" w:cs="Arial"/>
          <w:color w:val="515151"/>
        </w:rPr>
        <w:t xml:space="preserve"> </w:t>
      </w:r>
      <w:r>
        <w:rPr>
          <w:rFonts w:ascii="Arial" w:eastAsia="Arial" w:hAnsi="Arial" w:cs="Arial"/>
          <w:color w:val="515151"/>
          <w:w w:val="103"/>
        </w:rPr>
        <w:t>in</w:t>
      </w:r>
      <w:r>
        <w:rPr>
          <w:rFonts w:ascii="Arial" w:eastAsia="Arial" w:hAnsi="Arial" w:cs="Arial"/>
          <w:color w:val="515151"/>
        </w:rPr>
        <w:t xml:space="preserve"> </w:t>
      </w:r>
      <w:r>
        <w:rPr>
          <w:rFonts w:ascii="Arial" w:eastAsia="Arial" w:hAnsi="Arial" w:cs="Arial"/>
          <w:color w:val="515151"/>
          <w:w w:val="103"/>
        </w:rPr>
        <w:t>the</w:t>
      </w:r>
      <w:r>
        <w:rPr>
          <w:rFonts w:ascii="Arial" w:eastAsia="Arial" w:hAnsi="Arial" w:cs="Arial"/>
          <w:color w:val="515151"/>
        </w:rPr>
        <w:t xml:space="preserve"> </w:t>
      </w:r>
      <w:r>
        <w:rPr>
          <w:rFonts w:ascii="Arial" w:eastAsia="Arial" w:hAnsi="Arial" w:cs="Arial"/>
          <w:color w:val="515151"/>
          <w:w w:val="103"/>
        </w:rPr>
        <w:t>image</w:t>
      </w:r>
      <w:r>
        <w:rPr>
          <w:rFonts w:ascii="Arial" w:eastAsia="Arial" w:hAnsi="Arial" w:cs="Arial"/>
          <w:color w:val="515151"/>
        </w:rPr>
        <w:t xml:space="preserve"> </w:t>
      </w:r>
      <w:r>
        <w:rPr>
          <w:rFonts w:ascii="Arial" w:eastAsia="Arial" w:hAnsi="Arial" w:cs="Arial"/>
          <w:color w:val="515151"/>
          <w:w w:val="103"/>
        </w:rPr>
        <w:t>collection,</w:t>
      </w:r>
      <w:r>
        <w:rPr>
          <w:rFonts w:ascii="Arial" w:eastAsia="Arial" w:hAnsi="Arial" w:cs="Arial"/>
          <w:color w:val="515151"/>
        </w:rPr>
        <w:t xml:space="preserve"> </w:t>
      </w:r>
      <w:r>
        <w:rPr>
          <w:rFonts w:ascii="Arial" w:eastAsia="Arial" w:hAnsi="Arial" w:cs="Arial"/>
          <w:color w:val="515151"/>
          <w:w w:val="103"/>
        </w:rPr>
        <w:t>extracting</w:t>
      </w:r>
      <w:r>
        <w:rPr>
          <w:rFonts w:ascii="Arial" w:eastAsia="Arial" w:hAnsi="Arial" w:cs="Arial"/>
          <w:color w:val="515151"/>
        </w:rPr>
        <w:t xml:space="preserve"> </w:t>
      </w:r>
      <w:r>
        <w:rPr>
          <w:rFonts w:ascii="Arial" w:eastAsia="Arial" w:hAnsi="Arial" w:cs="Arial"/>
          <w:color w:val="515151"/>
          <w:w w:val="103"/>
        </w:rPr>
        <w:t>features from</w:t>
      </w:r>
      <w:r>
        <w:rPr>
          <w:rFonts w:ascii="Arial" w:eastAsia="Arial" w:hAnsi="Arial" w:cs="Arial"/>
          <w:color w:val="515151"/>
        </w:rPr>
        <w:t xml:space="preserve"> </w:t>
      </w:r>
      <w:r>
        <w:rPr>
          <w:rFonts w:ascii="Arial" w:eastAsia="Arial" w:hAnsi="Arial" w:cs="Arial"/>
          <w:color w:val="515151"/>
          <w:w w:val="103"/>
        </w:rPr>
        <w:t>the</w:t>
      </w:r>
      <w:r>
        <w:rPr>
          <w:rFonts w:ascii="Arial" w:eastAsia="Arial" w:hAnsi="Arial" w:cs="Arial"/>
          <w:color w:val="515151"/>
        </w:rPr>
        <w:t xml:space="preserve"> </w:t>
      </w:r>
      <w:r>
        <w:rPr>
          <w:rFonts w:ascii="Arial" w:eastAsia="Arial" w:hAnsi="Arial" w:cs="Arial"/>
          <w:color w:val="515151"/>
          <w:w w:val="103"/>
        </w:rPr>
        <w:t>detected</w:t>
      </w:r>
      <w:r>
        <w:rPr>
          <w:rFonts w:ascii="Arial" w:eastAsia="Arial" w:hAnsi="Arial" w:cs="Arial"/>
          <w:color w:val="515151"/>
        </w:rPr>
        <w:t xml:space="preserve"> </w:t>
      </w:r>
      <w:r>
        <w:rPr>
          <w:rFonts w:ascii="Arial" w:eastAsia="Arial" w:hAnsi="Arial" w:cs="Arial"/>
          <w:color w:val="515151"/>
          <w:w w:val="103"/>
        </w:rPr>
        <w:t>faces,</w:t>
      </w:r>
      <w:r>
        <w:rPr>
          <w:rFonts w:ascii="Arial" w:eastAsia="Arial" w:hAnsi="Arial" w:cs="Arial"/>
          <w:color w:val="515151"/>
        </w:rPr>
        <w:t xml:space="preserve"> </w:t>
      </w:r>
      <w:r>
        <w:rPr>
          <w:rFonts w:ascii="Arial" w:eastAsia="Arial" w:hAnsi="Arial" w:cs="Arial"/>
          <w:color w:val="515151"/>
          <w:w w:val="103"/>
        </w:rPr>
        <w:t>determining</w:t>
      </w:r>
      <w:r>
        <w:rPr>
          <w:rFonts w:ascii="Arial" w:eastAsia="Arial" w:hAnsi="Arial" w:cs="Arial"/>
          <w:color w:val="515151"/>
        </w:rPr>
        <w:t xml:space="preserve"> </w:t>
      </w:r>
      <w:r>
        <w:rPr>
          <w:rFonts w:ascii="Arial" w:eastAsia="Arial" w:hAnsi="Arial" w:cs="Arial"/>
          <w:color w:val="515151"/>
          <w:w w:val="103"/>
        </w:rPr>
        <w:t>a</w:t>
      </w:r>
      <w:r>
        <w:rPr>
          <w:rFonts w:ascii="Arial" w:eastAsia="Arial" w:hAnsi="Arial" w:cs="Arial"/>
          <w:color w:val="515151"/>
        </w:rPr>
        <w:t xml:space="preserve"> </w:t>
      </w:r>
      <w:r>
        <w:rPr>
          <w:rFonts w:ascii="Arial" w:eastAsia="Arial" w:hAnsi="Arial" w:cs="Arial"/>
          <w:color w:val="515151"/>
          <w:w w:val="103"/>
        </w:rPr>
        <w:t>set</w:t>
      </w:r>
      <w:r>
        <w:rPr>
          <w:rFonts w:ascii="Arial" w:eastAsia="Arial" w:hAnsi="Arial" w:cs="Arial"/>
          <w:color w:val="515151"/>
        </w:rPr>
        <w:t xml:space="preserve"> </w:t>
      </w:r>
      <w:r>
        <w:rPr>
          <w:rFonts w:ascii="Arial" w:eastAsia="Arial" w:hAnsi="Arial" w:cs="Arial"/>
          <w:color w:val="515151"/>
          <w:w w:val="103"/>
        </w:rPr>
        <w:t>of</w:t>
      </w:r>
      <w:r>
        <w:rPr>
          <w:rFonts w:ascii="Arial" w:eastAsia="Arial" w:hAnsi="Arial" w:cs="Arial"/>
          <w:color w:val="515151"/>
        </w:rPr>
        <w:t xml:space="preserve"> </w:t>
      </w:r>
      <w:r>
        <w:rPr>
          <w:rFonts w:ascii="Arial" w:eastAsia="Arial" w:hAnsi="Arial" w:cs="Arial"/>
          <w:color w:val="515151"/>
          <w:w w:val="103"/>
        </w:rPr>
        <w:t>unique</w:t>
      </w:r>
      <w:r>
        <w:rPr>
          <w:rFonts w:ascii="Arial" w:eastAsia="Arial" w:hAnsi="Arial" w:cs="Arial"/>
          <w:color w:val="515151"/>
        </w:rPr>
        <w:t xml:space="preserve"> </w:t>
      </w:r>
      <w:r>
        <w:rPr>
          <w:rFonts w:ascii="Arial" w:eastAsia="Arial" w:hAnsi="Arial" w:cs="Arial"/>
          <w:color w:val="515151"/>
          <w:w w:val="103"/>
        </w:rPr>
        <w:t>faces</w:t>
      </w:r>
      <w:r>
        <w:rPr>
          <w:rFonts w:ascii="Arial" w:eastAsia="Arial" w:hAnsi="Arial" w:cs="Arial"/>
          <w:color w:val="515151"/>
        </w:rPr>
        <w:t xml:space="preserve"> </w:t>
      </w:r>
      <w:r>
        <w:rPr>
          <w:rFonts w:ascii="Arial" w:eastAsia="Arial" w:hAnsi="Arial" w:cs="Arial"/>
          <w:color w:val="515151"/>
          <w:w w:val="103"/>
        </w:rPr>
        <w:t>by</w:t>
      </w:r>
      <w:r>
        <w:rPr>
          <w:rFonts w:ascii="Arial" w:eastAsia="Arial" w:hAnsi="Arial" w:cs="Arial"/>
          <w:color w:val="515151"/>
        </w:rPr>
        <w:t xml:space="preserve"> </w:t>
      </w:r>
      <w:r>
        <w:rPr>
          <w:rFonts w:ascii="Arial" w:eastAsia="Arial" w:hAnsi="Arial" w:cs="Arial"/>
          <w:color w:val="515151"/>
          <w:w w:val="103"/>
        </w:rPr>
        <w:t>analyzing</w:t>
      </w:r>
      <w:r>
        <w:rPr>
          <w:rFonts w:ascii="Arial" w:eastAsia="Arial" w:hAnsi="Arial" w:cs="Arial"/>
          <w:color w:val="515151"/>
        </w:rPr>
        <w:t xml:space="preserve"> </w:t>
      </w:r>
      <w:r>
        <w:rPr>
          <w:rFonts w:ascii="Arial" w:eastAsia="Arial" w:hAnsi="Arial" w:cs="Arial"/>
          <w:color w:val="515151"/>
          <w:w w:val="103"/>
        </w:rPr>
        <w:t>the</w:t>
      </w:r>
      <w:r>
        <w:rPr>
          <w:rFonts w:ascii="Arial" w:eastAsia="Arial" w:hAnsi="Arial" w:cs="Arial"/>
          <w:color w:val="515151"/>
        </w:rPr>
        <w:t xml:space="preserve"> </w:t>
      </w:r>
      <w:r>
        <w:rPr>
          <w:rFonts w:ascii="Arial" w:eastAsia="Arial" w:hAnsi="Arial" w:cs="Arial"/>
          <w:color w:val="515151"/>
          <w:w w:val="103"/>
        </w:rPr>
        <w:t>extracted</w:t>
      </w:r>
      <w:r>
        <w:rPr>
          <w:rFonts w:ascii="Arial" w:eastAsia="Arial" w:hAnsi="Arial" w:cs="Arial"/>
          <w:color w:val="515151"/>
        </w:rPr>
        <w:t xml:space="preserve"> </w:t>
      </w:r>
      <w:r>
        <w:rPr>
          <w:rFonts w:ascii="Arial" w:eastAsia="Arial" w:hAnsi="Arial" w:cs="Arial"/>
          <w:color w:val="515151"/>
          <w:w w:val="103"/>
        </w:rPr>
        <w:t>features,</w:t>
      </w:r>
      <w:r>
        <w:rPr>
          <w:rFonts w:ascii="Arial" w:eastAsia="Arial" w:hAnsi="Arial" w:cs="Arial"/>
          <w:color w:val="515151"/>
        </w:rPr>
        <w:t xml:space="preserve"> </w:t>
      </w:r>
      <w:r>
        <w:rPr>
          <w:rFonts w:ascii="Arial" w:eastAsia="Arial" w:hAnsi="Arial" w:cs="Arial"/>
          <w:color w:val="515151"/>
          <w:w w:val="103"/>
        </w:rPr>
        <w:t>wherein</w:t>
      </w:r>
      <w:r>
        <w:rPr>
          <w:rFonts w:ascii="Arial" w:eastAsia="Arial" w:hAnsi="Arial" w:cs="Arial"/>
          <w:color w:val="515151"/>
        </w:rPr>
        <w:t xml:space="preserve"> </w:t>
      </w:r>
      <w:r>
        <w:rPr>
          <w:rFonts w:ascii="Arial" w:eastAsia="Arial" w:hAnsi="Arial" w:cs="Arial"/>
          <w:color w:val="515151"/>
          <w:w w:val="103"/>
        </w:rPr>
        <w:t>each face</w:t>
      </w:r>
      <w:r>
        <w:rPr>
          <w:rFonts w:ascii="Arial" w:eastAsia="Arial" w:hAnsi="Arial" w:cs="Arial"/>
          <w:color w:val="515151"/>
        </w:rPr>
        <w:t xml:space="preserve"> </w:t>
      </w:r>
      <w:r>
        <w:rPr>
          <w:rFonts w:ascii="Arial" w:eastAsia="Arial" w:hAnsi="Arial" w:cs="Arial"/>
          <w:color w:val="515151"/>
          <w:w w:val="103"/>
        </w:rPr>
        <w:t>in</w:t>
      </w:r>
      <w:r>
        <w:rPr>
          <w:rFonts w:ascii="Arial" w:eastAsia="Arial" w:hAnsi="Arial" w:cs="Arial"/>
          <w:color w:val="515151"/>
        </w:rPr>
        <w:t xml:space="preserve"> </w:t>
      </w:r>
      <w:r>
        <w:rPr>
          <w:rFonts w:ascii="Arial" w:eastAsia="Arial" w:hAnsi="Arial" w:cs="Arial"/>
          <w:color w:val="515151"/>
          <w:w w:val="103"/>
        </w:rPr>
        <w:t>the</w:t>
      </w:r>
      <w:r>
        <w:rPr>
          <w:rFonts w:ascii="Arial" w:eastAsia="Arial" w:hAnsi="Arial" w:cs="Arial"/>
          <w:color w:val="515151"/>
        </w:rPr>
        <w:t xml:space="preserve"> </w:t>
      </w:r>
      <w:r>
        <w:rPr>
          <w:rFonts w:ascii="Arial" w:eastAsia="Arial" w:hAnsi="Arial" w:cs="Arial"/>
          <w:color w:val="515151"/>
          <w:w w:val="103"/>
        </w:rPr>
        <w:t>set</w:t>
      </w:r>
      <w:r>
        <w:rPr>
          <w:rFonts w:ascii="Arial" w:eastAsia="Arial" w:hAnsi="Arial" w:cs="Arial"/>
          <w:color w:val="515151"/>
        </w:rPr>
        <w:t xml:space="preserve"> </w:t>
      </w:r>
      <w:r>
        <w:rPr>
          <w:rFonts w:ascii="Arial" w:eastAsia="Arial" w:hAnsi="Arial" w:cs="Arial"/>
          <w:color w:val="515151"/>
          <w:w w:val="103"/>
        </w:rPr>
        <w:t>of</w:t>
      </w:r>
      <w:r>
        <w:rPr>
          <w:rFonts w:ascii="Arial" w:eastAsia="Arial" w:hAnsi="Arial" w:cs="Arial"/>
          <w:color w:val="515151"/>
        </w:rPr>
        <w:t xml:space="preserve"> </w:t>
      </w:r>
      <w:r>
        <w:rPr>
          <w:rFonts w:ascii="Arial" w:eastAsia="Arial" w:hAnsi="Arial" w:cs="Arial"/>
          <w:color w:val="515151"/>
          <w:w w:val="103"/>
        </w:rPr>
        <w:t>unique</w:t>
      </w:r>
      <w:r>
        <w:rPr>
          <w:rFonts w:ascii="Arial" w:eastAsia="Arial" w:hAnsi="Arial" w:cs="Arial"/>
          <w:color w:val="515151"/>
        </w:rPr>
        <w:t xml:space="preserve"> </w:t>
      </w:r>
      <w:r>
        <w:rPr>
          <w:rFonts w:ascii="Arial" w:eastAsia="Arial" w:hAnsi="Arial" w:cs="Arial"/>
          <w:color w:val="515151"/>
          <w:w w:val="103"/>
        </w:rPr>
        <w:t>faces</w:t>
      </w:r>
      <w:r>
        <w:rPr>
          <w:rFonts w:ascii="Arial" w:eastAsia="Arial" w:hAnsi="Arial" w:cs="Arial"/>
          <w:color w:val="515151"/>
        </w:rPr>
        <w:t xml:space="preserve"> </w:t>
      </w:r>
      <w:r>
        <w:rPr>
          <w:rFonts w:ascii="Arial" w:eastAsia="Arial" w:hAnsi="Arial" w:cs="Arial"/>
          <w:color w:val="515151"/>
          <w:w w:val="103"/>
        </w:rPr>
        <w:t>is</w:t>
      </w:r>
      <w:r>
        <w:rPr>
          <w:rFonts w:ascii="Arial" w:eastAsia="Arial" w:hAnsi="Arial" w:cs="Arial"/>
          <w:color w:val="515151"/>
        </w:rPr>
        <w:t xml:space="preserve"> </w:t>
      </w:r>
      <w:r>
        <w:rPr>
          <w:rFonts w:ascii="Arial" w:eastAsia="Arial" w:hAnsi="Arial" w:cs="Arial"/>
          <w:color w:val="515151"/>
          <w:w w:val="103"/>
        </w:rPr>
        <w:t>believed</w:t>
      </w:r>
      <w:r>
        <w:rPr>
          <w:rFonts w:ascii="Arial" w:eastAsia="Arial" w:hAnsi="Arial" w:cs="Arial"/>
          <w:color w:val="515151"/>
        </w:rPr>
        <w:t xml:space="preserve"> </w:t>
      </w:r>
      <w:r>
        <w:rPr>
          <w:rFonts w:ascii="Arial" w:eastAsia="Arial" w:hAnsi="Arial" w:cs="Arial"/>
          <w:color w:val="515151"/>
          <w:w w:val="103"/>
        </w:rPr>
        <w:t>to</w:t>
      </w:r>
      <w:r>
        <w:rPr>
          <w:rFonts w:ascii="Arial" w:eastAsia="Arial" w:hAnsi="Arial" w:cs="Arial"/>
          <w:color w:val="515151"/>
        </w:rPr>
        <w:t xml:space="preserve"> </w:t>
      </w:r>
      <w:r>
        <w:rPr>
          <w:rFonts w:ascii="Arial" w:eastAsia="Arial" w:hAnsi="Arial" w:cs="Arial"/>
          <w:color w:val="515151"/>
          <w:w w:val="103"/>
        </w:rPr>
        <w:t>be</w:t>
      </w:r>
      <w:r>
        <w:rPr>
          <w:rFonts w:ascii="Arial" w:eastAsia="Arial" w:hAnsi="Arial" w:cs="Arial"/>
          <w:color w:val="515151"/>
        </w:rPr>
        <w:t xml:space="preserve"> </w:t>
      </w:r>
      <w:r>
        <w:rPr>
          <w:rFonts w:ascii="Arial" w:eastAsia="Arial" w:hAnsi="Arial" w:cs="Arial"/>
          <w:color w:val="515151"/>
          <w:w w:val="103"/>
        </w:rPr>
        <w:t>from</w:t>
      </w:r>
      <w:r>
        <w:rPr>
          <w:rFonts w:ascii="Arial" w:eastAsia="Arial" w:hAnsi="Arial" w:cs="Arial"/>
          <w:color w:val="515151"/>
        </w:rPr>
        <w:t xml:space="preserve"> </w:t>
      </w:r>
      <w:r>
        <w:rPr>
          <w:rFonts w:ascii="Arial" w:eastAsia="Arial" w:hAnsi="Arial" w:cs="Arial"/>
          <w:color w:val="515151"/>
          <w:w w:val="103"/>
        </w:rPr>
        <w:t>a</w:t>
      </w:r>
      <w:r>
        <w:rPr>
          <w:rFonts w:ascii="Arial" w:eastAsia="Arial" w:hAnsi="Arial" w:cs="Arial"/>
          <w:color w:val="515151"/>
        </w:rPr>
        <w:t xml:space="preserve"> </w:t>
      </w:r>
      <w:r>
        <w:rPr>
          <w:rFonts w:ascii="Arial" w:eastAsia="Arial" w:hAnsi="Arial" w:cs="Arial"/>
          <w:color w:val="515151"/>
          <w:w w:val="103"/>
        </w:rPr>
        <w:t>different</w:t>
      </w:r>
      <w:r>
        <w:rPr>
          <w:rFonts w:ascii="Arial" w:eastAsia="Arial" w:hAnsi="Arial" w:cs="Arial"/>
          <w:color w:val="515151"/>
        </w:rPr>
        <w:t xml:space="preserve"> </w:t>
      </w:r>
      <w:r>
        <w:rPr>
          <w:rFonts w:ascii="Arial" w:eastAsia="Arial" w:hAnsi="Arial" w:cs="Arial"/>
          <w:color w:val="515151"/>
          <w:w w:val="103"/>
        </w:rPr>
        <w:t>person</w:t>
      </w:r>
      <w:r>
        <w:rPr>
          <w:rFonts w:ascii="Arial" w:eastAsia="Arial" w:hAnsi="Arial" w:cs="Arial"/>
          <w:color w:val="515151"/>
        </w:rPr>
        <w:t xml:space="preserve"> </w:t>
      </w:r>
      <w:r>
        <w:rPr>
          <w:rFonts w:ascii="Arial" w:eastAsia="Arial" w:hAnsi="Arial" w:cs="Arial"/>
          <w:color w:val="515151"/>
          <w:w w:val="103"/>
        </w:rPr>
        <w:t>than</w:t>
      </w:r>
      <w:r>
        <w:rPr>
          <w:rFonts w:ascii="Arial" w:eastAsia="Arial" w:hAnsi="Arial" w:cs="Arial"/>
          <w:color w:val="515151"/>
        </w:rPr>
        <w:t xml:space="preserve"> </w:t>
      </w:r>
      <w:r>
        <w:rPr>
          <w:rFonts w:ascii="Arial" w:eastAsia="Arial" w:hAnsi="Arial" w:cs="Arial"/>
          <w:color w:val="515151"/>
          <w:w w:val="103"/>
        </w:rPr>
        <w:t>the</w:t>
      </w:r>
      <w:r>
        <w:rPr>
          <w:rFonts w:ascii="Arial" w:eastAsia="Arial" w:hAnsi="Arial" w:cs="Arial"/>
          <w:color w:val="515151"/>
        </w:rPr>
        <w:t xml:space="preserve"> </w:t>
      </w:r>
      <w:r>
        <w:rPr>
          <w:rFonts w:ascii="Arial" w:eastAsia="Arial" w:hAnsi="Arial" w:cs="Arial"/>
          <w:color w:val="515151"/>
          <w:w w:val="103"/>
        </w:rPr>
        <w:t>other</w:t>
      </w:r>
      <w:r>
        <w:rPr>
          <w:rFonts w:ascii="Arial" w:eastAsia="Arial" w:hAnsi="Arial" w:cs="Arial"/>
          <w:color w:val="515151"/>
        </w:rPr>
        <w:t xml:space="preserve"> </w:t>
      </w:r>
      <w:r>
        <w:rPr>
          <w:rFonts w:ascii="Arial" w:eastAsia="Arial" w:hAnsi="Arial" w:cs="Arial"/>
          <w:color w:val="515151"/>
          <w:w w:val="103"/>
        </w:rPr>
        <w:t>faces</w:t>
      </w:r>
      <w:r>
        <w:rPr>
          <w:rFonts w:ascii="Arial" w:eastAsia="Arial" w:hAnsi="Arial" w:cs="Arial"/>
          <w:color w:val="515151"/>
        </w:rPr>
        <w:t xml:space="preserve"> </w:t>
      </w:r>
      <w:r>
        <w:rPr>
          <w:rFonts w:ascii="Arial" w:eastAsia="Arial" w:hAnsi="Arial" w:cs="Arial"/>
          <w:color w:val="515151"/>
          <w:w w:val="103"/>
        </w:rPr>
        <w:t>in</w:t>
      </w:r>
      <w:r>
        <w:rPr>
          <w:rFonts w:ascii="Arial" w:eastAsia="Arial" w:hAnsi="Arial" w:cs="Arial"/>
          <w:color w:val="515151"/>
        </w:rPr>
        <w:t xml:space="preserve"> </w:t>
      </w:r>
      <w:r>
        <w:rPr>
          <w:rFonts w:ascii="Arial" w:eastAsia="Arial" w:hAnsi="Arial" w:cs="Arial"/>
          <w:color w:val="515151"/>
          <w:w w:val="103"/>
        </w:rPr>
        <w:t>the</w:t>
      </w:r>
      <w:r>
        <w:rPr>
          <w:rFonts w:ascii="Arial" w:eastAsia="Arial" w:hAnsi="Arial" w:cs="Arial"/>
          <w:color w:val="515151"/>
        </w:rPr>
        <w:t xml:space="preserve"> </w:t>
      </w:r>
      <w:r>
        <w:rPr>
          <w:rFonts w:ascii="Arial" w:eastAsia="Arial" w:hAnsi="Arial" w:cs="Arial"/>
          <w:color w:val="515151"/>
          <w:w w:val="103"/>
        </w:rPr>
        <w:t>set;</w:t>
      </w:r>
      <w:r>
        <w:rPr>
          <w:rFonts w:ascii="Arial" w:eastAsia="Arial" w:hAnsi="Arial" w:cs="Arial"/>
          <w:color w:val="515151"/>
        </w:rPr>
        <w:t xml:space="preserve"> </w:t>
      </w:r>
      <w:r>
        <w:rPr>
          <w:rFonts w:ascii="Arial" w:eastAsia="Arial" w:hAnsi="Arial" w:cs="Arial"/>
          <w:color w:val="515151"/>
          <w:w w:val="103"/>
        </w:rPr>
        <w:t>and displaying</w:t>
      </w:r>
      <w:r>
        <w:rPr>
          <w:rFonts w:ascii="Arial" w:eastAsia="Arial" w:hAnsi="Arial" w:cs="Arial"/>
          <w:color w:val="515151"/>
        </w:rPr>
        <w:t xml:space="preserve"> </w:t>
      </w:r>
      <w:r>
        <w:rPr>
          <w:rFonts w:ascii="Arial" w:eastAsia="Arial" w:hAnsi="Arial" w:cs="Arial"/>
          <w:color w:val="515151"/>
          <w:w w:val="103"/>
        </w:rPr>
        <w:t>the</w:t>
      </w:r>
      <w:r>
        <w:rPr>
          <w:rFonts w:ascii="Arial" w:eastAsia="Arial" w:hAnsi="Arial" w:cs="Arial"/>
          <w:color w:val="515151"/>
        </w:rPr>
        <w:t xml:space="preserve"> </w:t>
      </w:r>
      <w:r>
        <w:rPr>
          <w:rFonts w:ascii="Arial" w:eastAsia="Arial" w:hAnsi="Arial" w:cs="Arial"/>
          <w:color w:val="515151"/>
          <w:w w:val="103"/>
        </w:rPr>
        <w:t>unique</w:t>
      </w:r>
      <w:r>
        <w:rPr>
          <w:rFonts w:ascii="Arial" w:eastAsia="Arial" w:hAnsi="Arial" w:cs="Arial"/>
          <w:color w:val="515151"/>
        </w:rPr>
        <w:t xml:space="preserve"> </w:t>
      </w:r>
      <w:r>
        <w:rPr>
          <w:rFonts w:ascii="Arial" w:eastAsia="Arial" w:hAnsi="Arial" w:cs="Arial"/>
          <w:color w:val="515151"/>
          <w:w w:val="103"/>
        </w:rPr>
        <w:t>faces</w:t>
      </w:r>
      <w:r>
        <w:rPr>
          <w:rFonts w:ascii="Arial" w:eastAsia="Arial" w:hAnsi="Arial" w:cs="Arial"/>
          <w:color w:val="515151"/>
        </w:rPr>
        <w:t xml:space="preserve"> </w:t>
      </w:r>
      <w:r>
        <w:rPr>
          <w:rFonts w:ascii="Arial" w:eastAsia="Arial" w:hAnsi="Arial" w:cs="Arial"/>
          <w:color w:val="515151"/>
          <w:w w:val="103"/>
        </w:rPr>
        <w:t>to</w:t>
      </w:r>
      <w:r>
        <w:rPr>
          <w:rFonts w:ascii="Arial" w:eastAsia="Arial" w:hAnsi="Arial" w:cs="Arial"/>
          <w:color w:val="515151"/>
        </w:rPr>
        <w:t xml:space="preserve"> </w:t>
      </w:r>
      <w:r>
        <w:rPr>
          <w:rFonts w:ascii="Arial" w:eastAsia="Arial" w:hAnsi="Arial" w:cs="Arial"/>
          <w:color w:val="515151"/>
          <w:w w:val="103"/>
        </w:rPr>
        <w:t>a</w:t>
      </w:r>
      <w:r>
        <w:rPr>
          <w:rFonts w:ascii="Arial" w:eastAsia="Arial" w:hAnsi="Arial" w:cs="Arial"/>
          <w:color w:val="515151"/>
        </w:rPr>
        <w:t xml:space="preserve"> </w:t>
      </w:r>
      <w:r>
        <w:rPr>
          <w:rFonts w:ascii="Arial" w:eastAsia="Arial" w:hAnsi="Arial" w:cs="Arial"/>
          <w:color w:val="515151"/>
          <w:w w:val="103"/>
        </w:rPr>
        <w:t>user</w:t>
      </w:r>
      <w:r>
        <w:rPr>
          <w:color w:val="000000"/>
          <w:sz w:val="24"/>
          <w:szCs w:val="24"/>
        </w:rPr>
        <w:t>.</w:t>
      </w: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before="7" w:line="280" w:lineRule="exact"/>
        <w:rPr>
          <w:sz w:val="28"/>
          <w:szCs w:val="28"/>
        </w:rPr>
      </w:pPr>
    </w:p>
    <w:p w:rsidR="00B71839" w:rsidRDefault="0079237A">
      <w:pPr>
        <w:ind w:left="204"/>
        <w:sectPr w:rsidR="00B71839">
          <w:pgSz w:w="11920" w:h="16840"/>
          <w:pgMar w:top="1400" w:right="700" w:bottom="280" w:left="1020" w:header="1166" w:footer="1191" w:gutter="0"/>
          <w:cols w:space="720"/>
        </w:sectPr>
      </w:pPr>
      <w:r>
        <w:pict>
          <v:shape id="_x0000_s2062" type="#_x0000_t202" style="position:absolute;left:0;text-align:left;margin-left:56.8pt;margin-top:0;width:497.8pt;height:316.3pt;z-index:-251654656;mso-position-horizontal-relative:page" filled="f" stroked="f">
            <v:textbox inset="0,0,0,0">
              <w:txbxContent>
                <w:p w:rsidR="00B71839" w:rsidRDefault="00B71839">
                  <w:pPr>
                    <w:spacing w:before="1" w:line="160" w:lineRule="exact"/>
                    <w:rPr>
                      <w:sz w:val="17"/>
                      <w:szCs w:val="17"/>
                    </w:rPr>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00428B">
                  <w:pPr>
                    <w:rPr>
                      <w:sz w:val="28"/>
                      <w:szCs w:val="28"/>
                    </w:rPr>
                  </w:pPr>
                  <w:r>
                    <w:rPr>
                      <w:b/>
                      <w:i/>
                      <w:sz w:val="28"/>
                      <w:szCs w:val="28"/>
                    </w:rPr>
                    <w:t>4.2 output screen</w:t>
                  </w:r>
                </w:p>
              </w:txbxContent>
            </v:textbox>
            <w10:wrap anchorx="page"/>
          </v:shape>
        </w:pict>
      </w:r>
      <w:r w:rsidR="00CF29C3">
        <w:pict>
          <v:shape id="_x0000_i1029" type="#_x0000_t75" style="width:493.35pt;height:316pt">
            <v:imagedata r:id="rId25" o:title=""/>
          </v:shape>
        </w:pict>
      </w:r>
    </w:p>
    <w:p w:rsidR="00B71839" w:rsidRPr="002664CE" w:rsidRDefault="0079237A" w:rsidP="004F637C">
      <w:pPr>
        <w:spacing w:before="2"/>
        <w:rPr>
          <w:rFonts w:ascii="Calibri" w:eastAsia="Calibri" w:hAnsi="Calibri" w:cs="Calibri"/>
          <w:sz w:val="26"/>
          <w:szCs w:val="26"/>
        </w:rPr>
        <w:sectPr w:rsidR="00B71839" w:rsidRPr="002664CE">
          <w:pgSz w:w="11920" w:h="16840"/>
          <w:pgMar w:top="1400" w:right="1680" w:bottom="280" w:left="1020" w:header="1166" w:footer="1191" w:gutter="0"/>
          <w:cols w:space="720"/>
        </w:sectPr>
      </w:pPr>
      <w:r w:rsidRPr="0079237A">
        <w:lastRenderedPageBreak/>
        <w:pict>
          <v:shape id="_x0000_s2057" type="#_x0000_t202" style="position:absolute;margin-left:56.7pt;margin-top:41.9pt;width:271.4pt;height:353.2pt;z-index:-251653632;mso-position-horizontal-relative:page" filled="f" stroked="f">
            <v:textbox inset="0,0,0,0">
              <w:txbxContent>
                <w:p w:rsidR="00B71839" w:rsidRDefault="00B71839" w:rsidP="002664CE">
                  <w:pPr>
                    <w:rPr>
                      <w:rFonts w:ascii="Calibri" w:eastAsia="Calibri" w:hAnsi="Calibri" w:cs="Calibri"/>
                      <w:sz w:val="24"/>
                      <w:szCs w:val="24"/>
                    </w:rPr>
                  </w:pPr>
                </w:p>
              </w:txbxContent>
            </v:textbox>
            <w10:wrap anchorx="page"/>
          </v:shape>
        </w:pict>
      </w:r>
    </w:p>
    <w:p w:rsidR="004F637C" w:rsidRDefault="004F637C" w:rsidP="004F637C">
      <w:pPr>
        <w:rPr>
          <w:rFonts w:ascii="Calibri" w:eastAsia="Calibri" w:hAnsi="Calibri" w:cs="Calibri"/>
          <w:b/>
          <w:sz w:val="28"/>
          <w:szCs w:val="28"/>
          <w:u w:val="single" w:color="000000"/>
        </w:rPr>
      </w:pPr>
    </w:p>
    <w:p w:rsidR="00B71839" w:rsidRDefault="0079237A" w:rsidP="004F637C">
      <w:pPr>
        <w:rPr>
          <w:rFonts w:ascii="Calibri" w:eastAsia="Calibri" w:hAnsi="Calibri" w:cs="Calibri"/>
          <w:sz w:val="28"/>
          <w:szCs w:val="28"/>
        </w:rPr>
      </w:pPr>
      <w:r w:rsidRPr="0079237A">
        <w:pict>
          <v:shape id="_x0000_s2056" type="#_x0000_t202" style="position:absolute;margin-left:56.7pt;margin-top:45.5pt;width:241.6pt;height:299pt;z-index:-251651584;mso-position-horizontal-relative:page" filled="f" stroked="f">
            <v:textbox inset="0,0,0,0">
              <w:txbxContent>
                <w:p w:rsidR="00B71839" w:rsidRDefault="00B71839">
                  <w:pPr>
                    <w:spacing w:line="200" w:lineRule="exact"/>
                  </w:pPr>
                </w:p>
                <w:p w:rsidR="00B71839" w:rsidRDefault="00B71839">
                  <w:pPr>
                    <w:spacing w:line="200" w:lineRule="exact"/>
                  </w:pPr>
                </w:p>
                <w:p w:rsidR="004F637C" w:rsidRDefault="004F637C" w:rsidP="004F637C">
                  <w:pPr>
                    <w:spacing w:line="200" w:lineRule="exact"/>
                  </w:pPr>
                  <w:r>
                    <w:t>Id</w:t>
                  </w:r>
                  <w:r>
                    <w:tab/>
                    <w:t>SepalLengthCm</w:t>
                  </w:r>
                  <w:r>
                    <w:tab/>
                    <w:t>SepalWidthCm</w:t>
                  </w:r>
                  <w:r>
                    <w:tab/>
                    <w:t>PetalLengthCm</w:t>
                  </w:r>
                  <w:r>
                    <w:tab/>
                    <w:t>PetalWidthCm</w:t>
                  </w:r>
                  <w:r>
                    <w:tab/>
                    <w:t>Species</w:t>
                  </w:r>
                </w:p>
                <w:p w:rsidR="004F637C" w:rsidRDefault="004F637C" w:rsidP="004F637C">
                  <w:pPr>
                    <w:spacing w:line="200" w:lineRule="exact"/>
                  </w:pPr>
                  <w:r>
                    <w:t>1</w:t>
                  </w:r>
                  <w:r>
                    <w:tab/>
                    <w:t>5.1</w:t>
                  </w:r>
                  <w:r>
                    <w:tab/>
                    <w:t>3.5</w:t>
                  </w:r>
                  <w:r>
                    <w:tab/>
                    <w:t>1.4</w:t>
                  </w:r>
                  <w:r>
                    <w:tab/>
                    <w:t>0.2</w:t>
                  </w:r>
                  <w:r>
                    <w:tab/>
                    <w:t>Iris-setosa</w:t>
                  </w:r>
                </w:p>
                <w:p w:rsidR="004F637C" w:rsidRDefault="004F637C" w:rsidP="004F637C">
                  <w:pPr>
                    <w:spacing w:line="200" w:lineRule="exact"/>
                  </w:pPr>
                  <w:r>
                    <w:t>2</w:t>
                  </w:r>
                  <w:r>
                    <w:tab/>
                    <w:t>4.9</w:t>
                  </w:r>
                  <w:r>
                    <w:tab/>
                    <w:t>3</w:t>
                  </w:r>
                  <w:r>
                    <w:tab/>
                    <w:t>1.4</w:t>
                  </w:r>
                  <w:r>
                    <w:tab/>
                    <w:t>0.2</w:t>
                  </w:r>
                  <w:r>
                    <w:tab/>
                    <w:t>Iris-setosa</w:t>
                  </w:r>
                </w:p>
                <w:p w:rsidR="004F637C" w:rsidRDefault="004F637C" w:rsidP="004F637C">
                  <w:pPr>
                    <w:spacing w:line="200" w:lineRule="exact"/>
                  </w:pPr>
                  <w:r>
                    <w:t>3</w:t>
                  </w:r>
                  <w:r>
                    <w:tab/>
                    <w:t>4.7</w:t>
                  </w:r>
                  <w:r>
                    <w:tab/>
                    <w:t>3.2</w:t>
                  </w:r>
                  <w:r>
                    <w:tab/>
                    <w:t>1.3</w:t>
                  </w:r>
                  <w:r>
                    <w:tab/>
                    <w:t>0.2</w:t>
                  </w:r>
                  <w:r>
                    <w:tab/>
                    <w:t>Iris-setosa</w:t>
                  </w:r>
                </w:p>
                <w:p w:rsidR="004F637C" w:rsidRDefault="004F637C" w:rsidP="004F637C">
                  <w:pPr>
                    <w:spacing w:line="200" w:lineRule="exact"/>
                  </w:pPr>
                  <w:r>
                    <w:t>4</w:t>
                  </w:r>
                  <w:r>
                    <w:tab/>
                    <w:t>4.6</w:t>
                  </w:r>
                  <w:r>
                    <w:tab/>
                    <w:t>3.1</w:t>
                  </w:r>
                  <w:r>
                    <w:tab/>
                    <w:t>1.5</w:t>
                  </w:r>
                  <w:r>
                    <w:tab/>
                    <w:t>0.2</w:t>
                  </w:r>
                  <w:r>
                    <w:tab/>
                    <w:t>Iris-setosa</w:t>
                  </w:r>
                </w:p>
                <w:p w:rsidR="004F637C" w:rsidRDefault="004F637C" w:rsidP="004F637C">
                  <w:pPr>
                    <w:spacing w:line="200" w:lineRule="exact"/>
                  </w:pPr>
                  <w:r>
                    <w:t>5</w:t>
                  </w:r>
                  <w:r>
                    <w:tab/>
                    <w:t>5</w:t>
                  </w:r>
                  <w:r>
                    <w:tab/>
                    <w:t>3.6</w:t>
                  </w:r>
                  <w:r>
                    <w:tab/>
                    <w:t>1.4</w:t>
                  </w:r>
                  <w:r>
                    <w:tab/>
                    <w:t>0.2</w:t>
                  </w:r>
                  <w:r>
                    <w:tab/>
                    <w:t>Iris-setosa</w:t>
                  </w:r>
                </w:p>
                <w:p w:rsidR="004F637C" w:rsidRDefault="004F637C" w:rsidP="004F637C">
                  <w:pPr>
                    <w:spacing w:line="200" w:lineRule="exact"/>
                  </w:pPr>
                  <w:r>
                    <w:t>6</w:t>
                  </w:r>
                  <w:r>
                    <w:tab/>
                    <w:t>5.4</w:t>
                  </w:r>
                  <w:r>
                    <w:tab/>
                    <w:t>3.9</w:t>
                  </w:r>
                  <w:r>
                    <w:tab/>
                    <w:t>1.7</w:t>
                  </w:r>
                  <w:r>
                    <w:tab/>
                    <w:t>0.4</w:t>
                  </w:r>
                  <w:r>
                    <w:tab/>
                    <w:t>Iris-setosa</w:t>
                  </w:r>
                </w:p>
                <w:p w:rsidR="004F637C" w:rsidRDefault="004F637C" w:rsidP="004F637C">
                  <w:pPr>
                    <w:spacing w:line="200" w:lineRule="exact"/>
                  </w:pPr>
                  <w:r>
                    <w:t>7</w:t>
                  </w:r>
                  <w:r>
                    <w:tab/>
                    <w:t>4.6</w:t>
                  </w:r>
                  <w:r>
                    <w:tab/>
                    <w:t>3.4</w:t>
                  </w:r>
                  <w:r>
                    <w:tab/>
                    <w:t>1.4</w:t>
                  </w:r>
                  <w:r>
                    <w:tab/>
                    <w:t>0.3</w:t>
                  </w:r>
                  <w:r>
                    <w:tab/>
                    <w:t>Iris-setosa</w:t>
                  </w:r>
                </w:p>
                <w:p w:rsidR="004F637C" w:rsidRDefault="004F637C" w:rsidP="004F637C">
                  <w:pPr>
                    <w:spacing w:line="200" w:lineRule="exact"/>
                  </w:pPr>
                  <w:r>
                    <w:t>8</w:t>
                  </w:r>
                  <w:r>
                    <w:tab/>
                    <w:t>5</w:t>
                  </w:r>
                  <w:r>
                    <w:tab/>
                    <w:t>3.4</w:t>
                  </w:r>
                  <w:r>
                    <w:tab/>
                    <w:t>1.5</w:t>
                  </w:r>
                  <w:r>
                    <w:tab/>
                    <w:t>0.2</w:t>
                  </w:r>
                  <w:r>
                    <w:tab/>
                    <w:t>Iris-setosa</w:t>
                  </w:r>
                </w:p>
                <w:p w:rsidR="004F637C" w:rsidRDefault="004F637C" w:rsidP="004F637C">
                  <w:pPr>
                    <w:spacing w:line="200" w:lineRule="exact"/>
                  </w:pPr>
                  <w:r>
                    <w:t>9</w:t>
                  </w:r>
                  <w:r>
                    <w:tab/>
                    <w:t>4.4</w:t>
                  </w:r>
                  <w:r>
                    <w:tab/>
                    <w:t>2.9</w:t>
                  </w:r>
                  <w:r>
                    <w:tab/>
                    <w:t>1.4</w:t>
                  </w:r>
                  <w:r>
                    <w:tab/>
                    <w:t>0.2</w:t>
                  </w:r>
                  <w:r>
                    <w:tab/>
                    <w:t>Iris-setosa</w:t>
                  </w:r>
                </w:p>
                <w:p w:rsidR="004F637C" w:rsidRDefault="004F637C" w:rsidP="004F637C">
                  <w:pPr>
                    <w:spacing w:line="200" w:lineRule="exact"/>
                  </w:pPr>
                  <w:r>
                    <w:t>10</w:t>
                  </w:r>
                  <w:r>
                    <w:tab/>
                    <w:t>4.9</w:t>
                  </w:r>
                  <w:r>
                    <w:tab/>
                    <w:t>3.1</w:t>
                  </w:r>
                  <w:r>
                    <w:tab/>
                    <w:t>1.5</w:t>
                  </w:r>
                  <w:r>
                    <w:tab/>
                    <w:t>0.1</w:t>
                  </w:r>
                  <w:r>
                    <w:tab/>
                    <w:t>Iris-setosa</w:t>
                  </w:r>
                </w:p>
                <w:p w:rsidR="004F637C" w:rsidRDefault="004F637C" w:rsidP="004F637C">
                  <w:pPr>
                    <w:spacing w:line="200" w:lineRule="exact"/>
                  </w:pPr>
                  <w:r>
                    <w:t>11</w:t>
                  </w:r>
                  <w:r>
                    <w:tab/>
                    <w:t>5.4</w:t>
                  </w:r>
                  <w:r>
                    <w:tab/>
                    <w:t>3.7</w:t>
                  </w:r>
                  <w:r>
                    <w:tab/>
                    <w:t>1.5</w:t>
                  </w:r>
                  <w:r>
                    <w:tab/>
                    <w:t>0.2</w:t>
                  </w:r>
                  <w:r>
                    <w:tab/>
                    <w:t>Iris-setosa</w:t>
                  </w:r>
                </w:p>
                <w:p w:rsidR="004F637C" w:rsidRDefault="004F637C" w:rsidP="004F637C">
                  <w:pPr>
                    <w:spacing w:line="200" w:lineRule="exact"/>
                  </w:pPr>
                  <w:r>
                    <w:t>12</w:t>
                  </w:r>
                  <w:r>
                    <w:tab/>
                    <w:t>4.8</w:t>
                  </w:r>
                  <w:r>
                    <w:tab/>
                    <w:t>3.4</w:t>
                  </w:r>
                  <w:r>
                    <w:tab/>
                    <w:t>1.6</w:t>
                  </w:r>
                  <w:r>
                    <w:tab/>
                    <w:t>0.2</w:t>
                  </w:r>
                  <w:r>
                    <w:tab/>
                    <w:t>Iris-setosa</w:t>
                  </w:r>
                </w:p>
                <w:p w:rsidR="004F637C" w:rsidRDefault="004F637C" w:rsidP="004F637C">
                  <w:pPr>
                    <w:spacing w:line="200" w:lineRule="exact"/>
                  </w:pPr>
                  <w:r>
                    <w:t>13</w:t>
                  </w:r>
                  <w:r>
                    <w:tab/>
                    <w:t>4.8</w:t>
                  </w:r>
                  <w:r>
                    <w:tab/>
                    <w:t>3</w:t>
                  </w:r>
                  <w:r>
                    <w:tab/>
                    <w:t>1.4</w:t>
                  </w:r>
                  <w:r>
                    <w:tab/>
                    <w:t>0.1</w:t>
                  </w:r>
                  <w:r>
                    <w:tab/>
                    <w:t>Iris-setosa</w:t>
                  </w:r>
                </w:p>
                <w:p w:rsidR="004F637C" w:rsidRDefault="004F637C" w:rsidP="004F637C">
                  <w:pPr>
                    <w:spacing w:line="200" w:lineRule="exact"/>
                  </w:pPr>
                  <w:r>
                    <w:t>14</w:t>
                  </w:r>
                  <w:r>
                    <w:tab/>
                    <w:t>4.3</w:t>
                  </w:r>
                  <w:r>
                    <w:tab/>
                    <w:t>3</w:t>
                  </w:r>
                  <w:r>
                    <w:tab/>
                    <w:t>1.1</w:t>
                  </w:r>
                  <w:r>
                    <w:tab/>
                    <w:t>0.1</w:t>
                  </w:r>
                  <w:r>
                    <w:tab/>
                    <w:t>Iris-setosa</w:t>
                  </w:r>
                </w:p>
                <w:p w:rsidR="004F637C" w:rsidRDefault="004F637C" w:rsidP="004F637C">
                  <w:pPr>
                    <w:spacing w:line="200" w:lineRule="exact"/>
                  </w:pPr>
                  <w:r>
                    <w:t>15</w:t>
                  </w:r>
                  <w:r>
                    <w:tab/>
                    <w:t>5.8</w:t>
                  </w:r>
                  <w:r>
                    <w:tab/>
                    <w:t>4</w:t>
                  </w:r>
                  <w:r>
                    <w:tab/>
                    <w:t>1.2</w:t>
                  </w:r>
                  <w:r>
                    <w:tab/>
                    <w:t>0.2</w:t>
                  </w:r>
                  <w:r>
                    <w:tab/>
                    <w:t>Iris-setosa</w:t>
                  </w:r>
                </w:p>
                <w:p w:rsidR="004F637C" w:rsidRDefault="004F637C" w:rsidP="004F637C">
                  <w:pPr>
                    <w:spacing w:line="200" w:lineRule="exact"/>
                  </w:pPr>
                  <w:r>
                    <w:t>16</w:t>
                  </w:r>
                  <w:r>
                    <w:tab/>
                    <w:t>5.7</w:t>
                  </w:r>
                  <w:r>
                    <w:tab/>
                    <w:t>4.4</w:t>
                  </w:r>
                  <w:r>
                    <w:tab/>
                    <w:t>1.5</w:t>
                  </w:r>
                  <w:r>
                    <w:tab/>
                    <w:t>0.4</w:t>
                  </w:r>
                  <w:r>
                    <w:tab/>
                    <w:t>Iris-setosa</w:t>
                  </w:r>
                </w:p>
                <w:p w:rsidR="004F637C" w:rsidRDefault="004F637C" w:rsidP="004F637C">
                  <w:pPr>
                    <w:spacing w:line="200" w:lineRule="exact"/>
                  </w:pPr>
                  <w:r>
                    <w:t>17</w:t>
                  </w:r>
                  <w:r>
                    <w:tab/>
                    <w:t>5.4</w:t>
                  </w:r>
                  <w:r>
                    <w:tab/>
                    <w:t>3.9</w:t>
                  </w:r>
                  <w:r>
                    <w:tab/>
                    <w:t>1.3</w:t>
                  </w:r>
                  <w:r>
                    <w:tab/>
                    <w:t>0.4</w:t>
                  </w:r>
                  <w:r>
                    <w:tab/>
                    <w:t>Iris-setosa</w:t>
                  </w:r>
                </w:p>
                <w:p w:rsidR="004F637C" w:rsidRDefault="004F637C" w:rsidP="004F637C">
                  <w:pPr>
                    <w:spacing w:line="200" w:lineRule="exact"/>
                  </w:pPr>
                  <w:r>
                    <w:t>18</w:t>
                  </w:r>
                  <w:r>
                    <w:tab/>
                    <w:t>5.1</w:t>
                  </w:r>
                  <w:r>
                    <w:tab/>
                    <w:t>3.5</w:t>
                  </w:r>
                  <w:r>
                    <w:tab/>
                    <w:t>1.4</w:t>
                  </w:r>
                  <w:r>
                    <w:tab/>
                    <w:t>0.3</w:t>
                  </w:r>
                  <w:r>
                    <w:tab/>
                    <w:t>Iris-setosa</w:t>
                  </w:r>
                </w:p>
                <w:p w:rsidR="004F637C" w:rsidRDefault="004F637C" w:rsidP="004F637C">
                  <w:pPr>
                    <w:spacing w:line="200" w:lineRule="exact"/>
                  </w:pPr>
                  <w:r>
                    <w:t>19</w:t>
                  </w:r>
                  <w:r>
                    <w:tab/>
                    <w:t>5.7</w:t>
                  </w:r>
                  <w:r>
                    <w:tab/>
                    <w:t>3.8</w:t>
                  </w:r>
                  <w:r>
                    <w:tab/>
                    <w:t>1.7</w:t>
                  </w:r>
                  <w:r>
                    <w:tab/>
                    <w:t>0.3</w:t>
                  </w:r>
                  <w:r>
                    <w:tab/>
                    <w:t>Iris-setosa</w:t>
                  </w:r>
                </w:p>
                <w:p w:rsidR="004F637C" w:rsidRDefault="004F637C" w:rsidP="004F637C">
                  <w:pPr>
                    <w:spacing w:line="200" w:lineRule="exact"/>
                  </w:pPr>
                  <w:r>
                    <w:t>20</w:t>
                  </w:r>
                  <w:r>
                    <w:tab/>
                    <w:t>5.1</w:t>
                  </w:r>
                  <w:r>
                    <w:tab/>
                    <w:t>3.8</w:t>
                  </w:r>
                  <w:r>
                    <w:tab/>
                    <w:t>1.5</w:t>
                  </w:r>
                  <w:r>
                    <w:tab/>
                    <w:t>0.3</w:t>
                  </w:r>
                  <w:r>
                    <w:tab/>
                    <w:t>Iris-setosa</w:t>
                  </w:r>
                </w:p>
                <w:p w:rsidR="004F637C" w:rsidRDefault="004F637C" w:rsidP="004F637C">
                  <w:pPr>
                    <w:spacing w:line="200" w:lineRule="exact"/>
                  </w:pPr>
                  <w:r>
                    <w:t>21</w:t>
                  </w:r>
                  <w:r>
                    <w:tab/>
                    <w:t>5.4</w:t>
                  </w:r>
                  <w:r>
                    <w:tab/>
                    <w:t>3.4</w:t>
                  </w:r>
                  <w:r>
                    <w:tab/>
                    <w:t>1.7</w:t>
                  </w:r>
                  <w:r>
                    <w:tab/>
                    <w:t>0.2</w:t>
                  </w:r>
                  <w:r>
                    <w:tab/>
                    <w:t>Iris-setosa</w:t>
                  </w:r>
                </w:p>
                <w:p w:rsidR="004F637C" w:rsidRDefault="004F637C" w:rsidP="004F637C">
                  <w:pPr>
                    <w:spacing w:line="200" w:lineRule="exact"/>
                  </w:pPr>
                  <w:r>
                    <w:t>22</w:t>
                  </w:r>
                  <w:r>
                    <w:tab/>
                    <w:t>5.1</w:t>
                  </w:r>
                  <w:r>
                    <w:tab/>
                    <w:t>3.7</w:t>
                  </w:r>
                  <w:r>
                    <w:tab/>
                    <w:t>1.5</w:t>
                  </w:r>
                  <w:r>
                    <w:tab/>
                    <w:t>0.4</w:t>
                  </w:r>
                  <w:r>
                    <w:tab/>
                    <w:t>Iris-setosa</w:t>
                  </w:r>
                </w:p>
                <w:p w:rsidR="004F637C" w:rsidRDefault="004F637C" w:rsidP="004F637C">
                  <w:pPr>
                    <w:spacing w:line="200" w:lineRule="exact"/>
                  </w:pPr>
                  <w:r>
                    <w:t>23</w:t>
                  </w:r>
                  <w:r>
                    <w:tab/>
                    <w:t>4.6</w:t>
                  </w:r>
                  <w:r>
                    <w:tab/>
                    <w:t>3.6</w:t>
                  </w:r>
                  <w:r>
                    <w:tab/>
                    <w:t>1</w:t>
                  </w:r>
                  <w:r>
                    <w:tab/>
                    <w:t>0.2</w:t>
                  </w:r>
                  <w:r>
                    <w:tab/>
                    <w:t>Iris-setosa</w:t>
                  </w:r>
                </w:p>
                <w:p w:rsidR="004F637C" w:rsidRDefault="004F637C" w:rsidP="004F637C">
                  <w:pPr>
                    <w:spacing w:line="200" w:lineRule="exact"/>
                  </w:pPr>
                  <w:r>
                    <w:t>24</w:t>
                  </w:r>
                  <w:r>
                    <w:tab/>
                    <w:t>5.1</w:t>
                  </w:r>
                  <w:r>
                    <w:tab/>
                    <w:t>3.3</w:t>
                  </w:r>
                  <w:r>
                    <w:tab/>
                    <w:t>1.7</w:t>
                  </w:r>
                  <w:r>
                    <w:tab/>
                    <w:t>0.5</w:t>
                  </w:r>
                  <w:r>
                    <w:tab/>
                    <w:t>Iris-setosa</w:t>
                  </w:r>
                </w:p>
                <w:p w:rsidR="004F637C" w:rsidRDefault="004F637C" w:rsidP="004F637C">
                  <w:pPr>
                    <w:spacing w:line="200" w:lineRule="exact"/>
                  </w:pPr>
                  <w:r>
                    <w:t>25</w:t>
                  </w:r>
                  <w:r>
                    <w:tab/>
                    <w:t>4.8</w:t>
                  </w:r>
                  <w:r>
                    <w:tab/>
                    <w:t>3.4</w:t>
                  </w:r>
                  <w:r>
                    <w:tab/>
                    <w:t>1.9</w:t>
                  </w:r>
                  <w:r>
                    <w:tab/>
                    <w:t>0.2</w:t>
                  </w:r>
                  <w:r>
                    <w:tab/>
                    <w:t>Iris-setosa</w:t>
                  </w:r>
                </w:p>
                <w:p w:rsidR="004F637C" w:rsidRDefault="004F637C" w:rsidP="004F637C">
                  <w:pPr>
                    <w:spacing w:line="200" w:lineRule="exact"/>
                  </w:pPr>
                  <w:r>
                    <w:t>26</w:t>
                  </w:r>
                  <w:r>
                    <w:tab/>
                    <w:t>5</w:t>
                  </w:r>
                  <w:r>
                    <w:tab/>
                    <w:t>3</w:t>
                  </w:r>
                  <w:r>
                    <w:tab/>
                    <w:t>1.6</w:t>
                  </w:r>
                  <w:r>
                    <w:tab/>
                    <w:t>0.2</w:t>
                  </w:r>
                  <w:r>
                    <w:tab/>
                    <w:t>Iris-setosa</w:t>
                  </w:r>
                </w:p>
                <w:p w:rsidR="004F637C" w:rsidRDefault="004F637C" w:rsidP="004F637C">
                  <w:pPr>
                    <w:spacing w:line="200" w:lineRule="exact"/>
                  </w:pPr>
                  <w:r>
                    <w:t>27</w:t>
                  </w:r>
                  <w:r>
                    <w:tab/>
                    <w:t>5</w:t>
                  </w:r>
                  <w:r>
                    <w:tab/>
                    <w:t>3.4</w:t>
                  </w:r>
                  <w:r>
                    <w:tab/>
                    <w:t>1.6</w:t>
                  </w:r>
                  <w:r>
                    <w:tab/>
                    <w:t>0.4</w:t>
                  </w:r>
                  <w:r>
                    <w:tab/>
                    <w:t>Iris-setosa</w:t>
                  </w:r>
                </w:p>
                <w:p w:rsidR="004F637C" w:rsidRDefault="004F637C" w:rsidP="004F637C">
                  <w:pPr>
                    <w:spacing w:line="200" w:lineRule="exact"/>
                  </w:pPr>
                  <w:r>
                    <w:t>28</w:t>
                  </w:r>
                  <w:r>
                    <w:tab/>
                    <w:t>5.2</w:t>
                  </w:r>
                  <w:r>
                    <w:tab/>
                    <w:t>3.5</w:t>
                  </w:r>
                  <w:r>
                    <w:tab/>
                    <w:t>1.5</w:t>
                  </w:r>
                  <w:r>
                    <w:tab/>
                    <w:t>0.2</w:t>
                  </w:r>
                  <w:r>
                    <w:tab/>
                    <w:t>Iris-setosa</w:t>
                  </w:r>
                </w:p>
                <w:p w:rsidR="004F637C" w:rsidRDefault="004F637C" w:rsidP="004F637C">
                  <w:pPr>
                    <w:spacing w:line="200" w:lineRule="exact"/>
                  </w:pPr>
                  <w:r>
                    <w:t>29</w:t>
                  </w:r>
                  <w:r>
                    <w:tab/>
                    <w:t>5.2</w:t>
                  </w:r>
                  <w:r>
                    <w:tab/>
                    <w:t>3.4</w:t>
                  </w:r>
                  <w:r>
                    <w:tab/>
                    <w:t>1.4</w:t>
                  </w:r>
                  <w:r>
                    <w:tab/>
                    <w:t>0.2</w:t>
                  </w:r>
                  <w:r>
                    <w:tab/>
                    <w:t>Iris-setosa</w:t>
                  </w:r>
                </w:p>
                <w:p w:rsidR="004F637C" w:rsidRDefault="004F637C" w:rsidP="004F637C">
                  <w:pPr>
                    <w:spacing w:line="200" w:lineRule="exact"/>
                  </w:pPr>
                  <w:r>
                    <w:t>30</w:t>
                  </w:r>
                  <w:r>
                    <w:tab/>
                    <w:t>4.7</w:t>
                  </w:r>
                  <w:r>
                    <w:tab/>
                    <w:t>3.2</w:t>
                  </w:r>
                  <w:r>
                    <w:tab/>
                    <w:t>1.6</w:t>
                  </w:r>
                  <w:r>
                    <w:tab/>
                    <w:t>0.2</w:t>
                  </w:r>
                  <w:r>
                    <w:tab/>
                    <w:t>Iris-setosa</w:t>
                  </w:r>
                </w:p>
                <w:p w:rsidR="004F637C" w:rsidRDefault="004F637C" w:rsidP="004F637C">
                  <w:pPr>
                    <w:spacing w:line="200" w:lineRule="exact"/>
                  </w:pPr>
                  <w:r>
                    <w:t>31</w:t>
                  </w:r>
                  <w:r>
                    <w:tab/>
                    <w:t>4.8</w:t>
                  </w:r>
                  <w:r>
                    <w:tab/>
                    <w:t>3.1</w:t>
                  </w:r>
                  <w:r>
                    <w:tab/>
                    <w:t>1.6</w:t>
                  </w:r>
                  <w:r>
                    <w:tab/>
                    <w:t>0.2</w:t>
                  </w:r>
                  <w:r>
                    <w:tab/>
                    <w:t>Iris-setosa</w:t>
                  </w:r>
                </w:p>
                <w:p w:rsidR="004F637C" w:rsidRDefault="004F637C" w:rsidP="004F637C">
                  <w:pPr>
                    <w:spacing w:line="200" w:lineRule="exact"/>
                  </w:pPr>
                  <w:r>
                    <w:t>32</w:t>
                  </w:r>
                  <w:r>
                    <w:tab/>
                    <w:t>5.4</w:t>
                  </w:r>
                  <w:r>
                    <w:tab/>
                    <w:t>3.4</w:t>
                  </w:r>
                  <w:r>
                    <w:tab/>
                    <w:t>1.5</w:t>
                  </w:r>
                  <w:r>
                    <w:tab/>
                    <w:t>0.4</w:t>
                  </w:r>
                  <w:r>
                    <w:tab/>
                    <w:t>Iris-setosa</w:t>
                  </w:r>
                </w:p>
                <w:p w:rsidR="004F637C" w:rsidRDefault="004F637C" w:rsidP="004F637C">
                  <w:pPr>
                    <w:spacing w:line="200" w:lineRule="exact"/>
                  </w:pPr>
                  <w:r>
                    <w:t>33</w:t>
                  </w:r>
                  <w:r>
                    <w:tab/>
                    <w:t>5.2</w:t>
                  </w:r>
                  <w:r>
                    <w:tab/>
                    <w:t>4.1</w:t>
                  </w:r>
                  <w:r>
                    <w:tab/>
                    <w:t>1.5</w:t>
                  </w:r>
                  <w:r>
                    <w:tab/>
                    <w:t>0.1</w:t>
                  </w:r>
                  <w:r>
                    <w:tab/>
                    <w:t>Iris-setosa</w:t>
                  </w:r>
                </w:p>
                <w:p w:rsidR="004F637C" w:rsidRDefault="004F637C" w:rsidP="004F637C">
                  <w:pPr>
                    <w:spacing w:line="200" w:lineRule="exact"/>
                  </w:pPr>
                  <w:r>
                    <w:t>34</w:t>
                  </w:r>
                  <w:r>
                    <w:tab/>
                    <w:t>5.5</w:t>
                  </w:r>
                  <w:r>
                    <w:tab/>
                    <w:t>4.2</w:t>
                  </w:r>
                  <w:r>
                    <w:tab/>
                    <w:t>1.4</w:t>
                  </w:r>
                  <w:r>
                    <w:tab/>
                    <w:t>0.2</w:t>
                  </w:r>
                  <w:r>
                    <w:tab/>
                    <w:t>Iris-setosa</w:t>
                  </w:r>
                </w:p>
                <w:p w:rsidR="004F637C" w:rsidRDefault="004F637C" w:rsidP="004F637C">
                  <w:pPr>
                    <w:spacing w:line="200" w:lineRule="exact"/>
                  </w:pPr>
                  <w:r>
                    <w:t>35</w:t>
                  </w:r>
                  <w:r>
                    <w:tab/>
                    <w:t>4.9</w:t>
                  </w:r>
                  <w:r>
                    <w:tab/>
                    <w:t>3.1</w:t>
                  </w:r>
                  <w:r>
                    <w:tab/>
                    <w:t>1.5</w:t>
                  </w:r>
                  <w:r>
                    <w:tab/>
                    <w:t>0.1</w:t>
                  </w:r>
                  <w:r>
                    <w:tab/>
                    <w:t>Iris-setosa</w:t>
                  </w:r>
                </w:p>
                <w:p w:rsidR="004F637C" w:rsidRDefault="004F637C" w:rsidP="004F637C">
                  <w:pPr>
                    <w:spacing w:line="200" w:lineRule="exact"/>
                  </w:pPr>
                  <w:r>
                    <w:t>36</w:t>
                  </w:r>
                  <w:r>
                    <w:tab/>
                    <w:t>5</w:t>
                  </w:r>
                  <w:r>
                    <w:tab/>
                    <w:t>3.2</w:t>
                  </w:r>
                  <w:r>
                    <w:tab/>
                    <w:t>1.2</w:t>
                  </w:r>
                  <w:r>
                    <w:tab/>
                    <w:t>0.2</w:t>
                  </w:r>
                  <w:r>
                    <w:tab/>
                    <w:t>Iris-setosa</w:t>
                  </w:r>
                </w:p>
                <w:p w:rsidR="004F637C" w:rsidRDefault="004F637C" w:rsidP="004F637C">
                  <w:pPr>
                    <w:spacing w:line="200" w:lineRule="exact"/>
                  </w:pPr>
                  <w:r>
                    <w:t>37</w:t>
                  </w:r>
                  <w:r>
                    <w:tab/>
                    <w:t>5.5</w:t>
                  </w:r>
                  <w:r>
                    <w:tab/>
                    <w:t>3.5</w:t>
                  </w:r>
                  <w:r>
                    <w:tab/>
                    <w:t>1.3</w:t>
                  </w:r>
                  <w:r>
                    <w:tab/>
                    <w:t>0.2</w:t>
                  </w:r>
                  <w:r>
                    <w:tab/>
                    <w:t>Iris-setosa</w:t>
                  </w:r>
                </w:p>
                <w:p w:rsidR="004F637C" w:rsidRDefault="004F637C" w:rsidP="004F637C">
                  <w:pPr>
                    <w:spacing w:line="200" w:lineRule="exact"/>
                  </w:pPr>
                  <w:r>
                    <w:t>38</w:t>
                  </w:r>
                  <w:r>
                    <w:tab/>
                    <w:t>4.9</w:t>
                  </w:r>
                  <w:r>
                    <w:tab/>
                    <w:t>3.1</w:t>
                  </w:r>
                  <w:r>
                    <w:tab/>
                    <w:t>1.5</w:t>
                  </w:r>
                  <w:r>
                    <w:tab/>
                    <w:t>0.1</w:t>
                  </w:r>
                  <w:r>
                    <w:tab/>
                    <w:t>Iris-setosa</w:t>
                  </w:r>
                </w:p>
                <w:p w:rsidR="004F637C" w:rsidRDefault="004F637C" w:rsidP="004F637C">
                  <w:pPr>
                    <w:spacing w:line="200" w:lineRule="exact"/>
                  </w:pPr>
                  <w:r>
                    <w:t>39</w:t>
                  </w:r>
                  <w:r>
                    <w:tab/>
                    <w:t>4.4</w:t>
                  </w:r>
                  <w:r>
                    <w:tab/>
                    <w:t>3</w:t>
                  </w:r>
                  <w:r>
                    <w:tab/>
                    <w:t>1.3</w:t>
                  </w:r>
                  <w:r>
                    <w:tab/>
                    <w:t>0.2</w:t>
                  </w:r>
                  <w:r>
                    <w:tab/>
                    <w:t>Iris-setosa</w:t>
                  </w:r>
                </w:p>
                <w:p w:rsidR="004F637C" w:rsidRDefault="004F637C" w:rsidP="004F637C">
                  <w:pPr>
                    <w:spacing w:line="200" w:lineRule="exact"/>
                  </w:pPr>
                  <w:r>
                    <w:t>40</w:t>
                  </w:r>
                  <w:r>
                    <w:tab/>
                    <w:t>5.1</w:t>
                  </w:r>
                  <w:r>
                    <w:tab/>
                    <w:t>3.4</w:t>
                  </w:r>
                  <w:r>
                    <w:tab/>
                    <w:t>1.5</w:t>
                  </w:r>
                  <w:r>
                    <w:tab/>
                    <w:t>0.2</w:t>
                  </w:r>
                  <w:r>
                    <w:tab/>
                    <w:t>Iris-setosa</w:t>
                  </w:r>
                </w:p>
                <w:p w:rsidR="004F637C" w:rsidRDefault="004F637C" w:rsidP="004F637C">
                  <w:pPr>
                    <w:spacing w:line="200" w:lineRule="exact"/>
                  </w:pPr>
                  <w:r>
                    <w:t>41</w:t>
                  </w:r>
                  <w:r>
                    <w:tab/>
                    <w:t>5</w:t>
                  </w:r>
                  <w:r>
                    <w:tab/>
                    <w:t>3.5</w:t>
                  </w:r>
                  <w:r>
                    <w:tab/>
                    <w:t>1.3</w:t>
                  </w:r>
                  <w:r>
                    <w:tab/>
                    <w:t>0.3</w:t>
                  </w:r>
                  <w:r>
                    <w:tab/>
                    <w:t>Iris-setosa</w:t>
                  </w:r>
                </w:p>
                <w:p w:rsidR="004F637C" w:rsidRDefault="004F637C" w:rsidP="004F637C">
                  <w:pPr>
                    <w:spacing w:line="200" w:lineRule="exact"/>
                  </w:pPr>
                  <w:r>
                    <w:t>42</w:t>
                  </w:r>
                  <w:r>
                    <w:tab/>
                    <w:t>4.5</w:t>
                  </w:r>
                  <w:r>
                    <w:tab/>
                    <w:t>2.3</w:t>
                  </w:r>
                  <w:r>
                    <w:tab/>
                    <w:t>1.3</w:t>
                  </w:r>
                  <w:r>
                    <w:tab/>
                    <w:t>0.3</w:t>
                  </w:r>
                  <w:r>
                    <w:tab/>
                    <w:t>Iris-setosa</w:t>
                  </w:r>
                </w:p>
                <w:p w:rsidR="004F637C" w:rsidRDefault="004F637C" w:rsidP="004F637C">
                  <w:pPr>
                    <w:spacing w:line="200" w:lineRule="exact"/>
                  </w:pPr>
                  <w:r>
                    <w:t>43</w:t>
                  </w:r>
                  <w:r>
                    <w:tab/>
                    <w:t>4.4</w:t>
                  </w:r>
                  <w:r>
                    <w:tab/>
                    <w:t>3.2</w:t>
                  </w:r>
                  <w:r>
                    <w:tab/>
                    <w:t>1.3</w:t>
                  </w:r>
                  <w:r>
                    <w:tab/>
                    <w:t>0.2</w:t>
                  </w:r>
                  <w:r>
                    <w:tab/>
                    <w:t>Iris-setosa</w:t>
                  </w:r>
                </w:p>
                <w:p w:rsidR="004F637C" w:rsidRDefault="004F637C" w:rsidP="004F637C">
                  <w:pPr>
                    <w:spacing w:line="200" w:lineRule="exact"/>
                  </w:pPr>
                  <w:r>
                    <w:t>44</w:t>
                  </w:r>
                  <w:r>
                    <w:tab/>
                    <w:t>5</w:t>
                  </w:r>
                  <w:r>
                    <w:tab/>
                    <w:t>3.5</w:t>
                  </w:r>
                  <w:r>
                    <w:tab/>
                    <w:t>1.6</w:t>
                  </w:r>
                  <w:r>
                    <w:tab/>
                    <w:t>0.6</w:t>
                  </w:r>
                  <w:r>
                    <w:tab/>
                    <w:t>Iris-setosa</w:t>
                  </w:r>
                </w:p>
                <w:p w:rsidR="004F637C" w:rsidRDefault="004F637C" w:rsidP="004F637C">
                  <w:pPr>
                    <w:spacing w:line="200" w:lineRule="exact"/>
                  </w:pPr>
                  <w:r>
                    <w:t>45</w:t>
                  </w:r>
                  <w:r>
                    <w:tab/>
                    <w:t>5.1</w:t>
                  </w:r>
                  <w:r>
                    <w:tab/>
                    <w:t>3.8</w:t>
                  </w:r>
                  <w:r>
                    <w:tab/>
                    <w:t>1.9</w:t>
                  </w:r>
                  <w:r>
                    <w:tab/>
                    <w:t>0.4</w:t>
                  </w:r>
                  <w:r>
                    <w:tab/>
                    <w:t>Iris-setosa</w:t>
                  </w:r>
                </w:p>
                <w:p w:rsidR="004F637C" w:rsidRDefault="004F637C" w:rsidP="004F637C">
                  <w:pPr>
                    <w:spacing w:line="200" w:lineRule="exact"/>
                  </w:pPr>
                  <w:r>
                    <w:t>46</w:t>
                  </w:r>
                  <w:r>
                    <w:tab/>
                    <w:t>4.8</w:t>
                  </w:r>
                  <w:r>
                    <w:tab/>
                    <w:t>3</w:t>
                  </w:r>
                  <w:r>
                    <w:tab/>
                    <w:t>1.4</w:t>
                  </w:r>
                  <w:r>
                    <w:tab/>
                    <w:t>0.3</w:t>
                  </w:r>
                  <w:r>
                    <w:tab/>
                    <w:t>Iris-setosa</w:t>
                  </w:r>
                </w:p>
                <w:p w:rsidR="004F637C" w:rsidRDefault="004F637C" w:rsidP="004F637C">
                  <w:pPr>
                    <w:spacing w:line="200" w:lineRule="exact"/>
                  </w:pPr>
                  <w:r>
                    <w:t>47</w:t>
                  </w:r>
                  <w:r>
                    <w:tab/>
                    <w:t>5.1</w:t>
                  </w:r>
                  <w:r>
                    <w:tab/>
                    <w:t>3.8</w:t>
                  </w:r>
                  <w:r>
                    <w:tab/>
                    <w:t>1.6</w:t>
                  </w:r>
                  <w:r>
                    <w:tab/>
                    <w:t>0.2</w:t>
                  </w:r>
                  <w:r>
                    <w:tab/>
                    <w:t>Iris-setosa</w:t>
                  </w:r>
                </w:p>
                <w:p w:rsidR="004F637C" w:rsidRDefault="004F637C" w:rsidP="004F637C">
                  <w:pPr>
                    <w:spacing w:line="200" w:lineRule="exact"/>
                  </w:pPr>
                  <w:r>
                    <w:t>48</w:t>
                  </w:r>
                  <w:r>
                    <w:tab/>
                    <w:t>4.6</w:t>
                  </w:r>
                  <w:r>
                    <w:tab/>
                    <w:t>3.2</w:t>
                  </w:r>
                  <w:r>
                    <w:tab/>
                    <w:t>1.4</w:t>
                  </w:r>
                  <w:r>
                    <w:tab/>
                    <w:t>0.2</w:t>
                  </w:r>
                  <w:r>
                    <w:tab/>
                    <w:t>Iris-setosa</w:t>
                  </w:r>
                </w:p>
                <w:p w:rsidR="004F637C" w:rsidRDefault="004F637C" w:rsidP="004F637C">
                  <w:pPr>
                    <w:spacing w:line="200" w:lineRule="exact"/>
                  </w:pPr>
                  <w:r>
                    <w:t>49</w:t>
                  </w:r>
                  <w:r>
                    <w:tab/>
                    <w:t>5.3</w:t>
                  </w:r>
                  <w:r>
                    <w:tab/>
                    <w:t>3.7</w:t>
                  </w:r>
                  <w:r>
                    <w:tab/>
                    <w:t>1.5</w:t>
                  </w:r>
                  <w:r>
                    <w:tab/>
                    <w:t>0.2</w:t>
                  </w:r>
                  <w:r>
                    <w:tab/>
                    <w:t>Iris-setosa</w:t>
                  </w:r>
                </w:p>
                <w:p w:rsidR="004F637C" w:rsidRDefault="004F637C" w:rsidP="004F637C">
                  <w:pPr>
                    <w:spacing w:line="200" w:lineRule="exact"/>
                  </w:pPr>
                  <w:r>
                    <w:t>50</w:t>
                  </w:r>
                  <w:r>
                    <w:tab/>
                    <w:t>5</w:t>
                  </w:r>
                  <w:r>
                    <w:tab/>
                    <w:t>3.3</w:t>
                  </w:r>
                  <w:r>
                    <w:tab/>
                    <w:t>1.4</w:t>
                  </w:r>
                  <w:r>
                    <w:tab/>
                    <w:t>0.2</w:t>
                  </w:r>
                  <w:r>
                    <w:tab/>
                    <w:t>Iris-setosa</w:t>
                  </w:r>
                </w:p>
                <w:p w:rsidR="004F637C" w:rsidRDefault="004F637C" w:rsidP="004F637C">
                  <w:pPr>
                    <w:spacing w:line="200" w:lineRule="exact"/>
                  </w:pPr>
                  <w:r>
                    <w:t>51</w:t>
                  </w:r>
                  <w:r>
                    <w:tab/>
                    <w:t>7</w:t>
                  </w:r>
                  <w:r>
                    <w:tab/>
                    <w:t>3.2</w:t>
                  </w:r>
                  <w:r>
                    <w:tab/>
                    <w:t>4.7</w:t>
                  </w:r>
                  <w:r>
                    <w:tab/>
                    <w:t>1.4</w:t>
                  </w:r>
                  <w:r>
                    <w:tab/>
                    <w:t>Iris-versicolor</w:t>
                  </w:r>
                </w:p>
                <w:p w:rsidR="004F637C" w:rsidRDefault="004F637C" w:rsidP="004F637C">
                  <w:pPr>
                    <w:spacing w:line="200" w:lineRule="exact"/>
                  </w:pPr>
                  <w:r>
                    <w:t>52</w:t>
                  </w:r>
                  <w:r>
                    <w:tab/>
                    <w:t>6.4</w:t>
                  </w:r>
                  <w:r>
                    <w:tab/>
                    <w:t>3.2</w:t>
                  </w:r>
                  <w:r>
                    <w:tab/>
                    <w:t>4.5</w:t>
                  </w:r>
                  <w:r>
                    <w:tab/>
                    <w:t>1.5</w:t>
                  </w:r>
                  <w:r>
                    <w:tab/>
                    <w:t>Iris-versicolor</w:t>
                  </w:r>
                </w:p>
                <w:p w:rsidR="004F637C" w:rsidRDefault="004F637C" w:rsidP="004F637C">
                  <w:pPr>
                    <w:spacing w:line="200" w:lineRule="exact"/>
                  </w:pPr>
                  <w:r>
                    <w:t>53</w:t>
                  </w:r>
                  <w:r>
                    <w:tab/>
                    <w:t>6.9</w:t>
                  </w:r>
                  <w:r>
                    <w:tab/>
                    <w:t>3.1</w:t>
                  </w:r>
                  <w:r>
                    <w:tab/>
                    <w:t>4.9</w:t>
                  </w:r>
                  <w:r>
                    <w:tab/>
                    <w:t>1.5</w:t>
                  </w:r>
                  <w:r>
                    <w:tab/>
                    <w:t>Iris-versicolor</w:t>
                  </w:r>
                </w:p>
                <w:p w:rsidR="004F637C" w:rsidRDefault="004F637C" w:rsidP="004F637C">
                  <w:pPr>
                    <w:spacing w:line="200" w:lineRule="exact"/>
                  </w:pPr>
                  <w:r>
                    <w:t>54</w:t>
                  </w:r>
                  <w:r>
                    <w:tab/>
                    <w:t>5.5</w:t>
                  </w:r>
                  <w:r>
                    <w:tab/>
                    <w:t>2.3</w:t>
                  </w:r>
                  <w:r>
                    <w:tab/>
                    <w:t>4</w:t>
                  </w:r>
                  <w:r>
                    <w:tab/>
                    <w:t>1.3</w:t>
                  </w:r>
                  <w:r>
                    <w:tab/>
                    <w:t>Iris-versicolor</w:t>
                  </w:r>
                </w:p>
                <w:p w:rsidR="004F637C" w:rsidRDefault="004F637C" w:rsidP="004F637C">
                  <w:pPr>
                    <w:spacing w:line="200" w:lineRule="exact"/>
                  </w:pPr>
                  <w:r>
                    <w:t>55</w:t>
                  </w:r>
                  <w:r>
                    <w:tab/>
                    <w:t>6.5</w:t>
                  </w:r>
                  <w:r>
                    <w:tab/>
                    <w:t>2.8</w:t>
                  </w:r>
                  <w:r>
                    <w:tab/>
                    <w:t>4.6</w:t>
                  </w:r>
                  <w:r>
                    <w:tab/>
                    <w:t>1.5</w:t>
                  </w:r>
                  <w:r>
                    <w:tab/>
                    <w:t>Iris-versicolor</w:t>
                  </w:r>
                </w:p>
                <w:p w:rsidR="004F637C" w:rsidRDefault="004F637C" w:rsidP="004F637C">
                  <w:pPr>
                    <w:spacing w:line="200" w:lineRule="exact"/>
                  </w:pPr>
                  <w:r>
                    <w:t>56</w:t>
                  </w:r>
                  <w:r>
                    <w:tab/>
                    <w:t>5.7</w:t>
                  </w:r>
                  <w:r>
                    <w:tab/>
                    <w:t>2.8</w:t>
                  </w:r>
                  <w:r>
                    <w:tab/>
                    <w:t>4.5</w:t>
                  </w:r>
                  <w:r>
                    <w:tab/>
                    <w:t>1.3</w:t>
                  </w:r>
                  <w:r>
                    <w:tab/>
                    <w:t>Iris-versicolor</w:t>
                  </w:r>
                </w:p>
                <w:p w:rsidR="004F637C" w:rsidRDefault="004F637C" w:rsidP="004F637C">
                  <w:pPr>
                    <w:spacing w:line="200" w:lineRule="exact"/>
                  </w:pPr>
                  <w:r>
                    <w:t>57</w:t>
                  </w:r>
                  <w:r>
                    <w:tab/>
                    <w:t>6.3</w:t>
                  </w:r>
                  <w:r>
                    <w:tab/>
                    <w:t>3.3</w:t>
                  </w:r>
                  <w:r>
                    <w:tab/>
                    <w:t>4.7</w:t>
                  </w:r>
                  <w:r>
                    <w:tab/>
                    <w:t>1.6</w:t>
                  </w:r>
                  <w:r>
                    <w:tab/>
                    <w:t>Iris-versicolor</w:t>
                  </w:r>
                </w:p>
                <w:p w:rsidR="004F637C" w:rsidRDefault="004F637C" w:rsidP="004F637C">
                  <w:pPr>
                    <w:spacing w:line="200" w:lineRule="exact"/>
                  </w:pPr>
                  <w:r>
                    <w:t>58</w:t>
                  </w:r>
                  <w:r>
                    <w:tab/>
                    <w:t>4.9</w:t>
                  </w:r>
                  <w:r>
                    <w:tab/>
                    <w:t>2.4</w:t>
                  </w:r>
                  <w:r>
                    <w:tab/>
                    <w:t>3.3</w:t>
                  </w:r>
                  <w:r>
                    <w:tab/>
                    <w:t>1</w:t>
                  </w:r>
                  <w:r>
                    <w:tab/>
                    <w:t>Iris-versicolor</w:t>
                  </w:r>
                </w:p>
                <w:p w:rsidR="004F637C" w:rsidRDefault="004F637C" w:rsidP="004F637C">
                  <w:pPr>
                    <w:spacing w:line="200" w:lineRule="exact"/>
                  </w:pPr>
                  <w:r>
                    <w:t>59</w:t>
                  </w:r>
                  <w:r>
                    <w:tab/>
                    <w:t>6.6</w:t>
                  </w:r>
                  <w:r>
                    <w:tab/>
                    <w:t>2.9</w:t>
                  </w:r>
                  <w:r>
                    <w:tab/>
                    <w:t>4.6</w:t>
                  </w:r>
                  <w:r>
                    <w:tab/>
                    <w:t>1.3</w:t>
                  </w:r>
                  <w:r>
                    <w:tab/>
                    <w:t>Iris-versicolor</w:t>
                  </w:r>
                </w:p>
                <w:p w:rsidR="004F637C" w:rsidRDefault="004F637C" w:rsidP="004F637C">
                  <w:pPr>
                    <w:spacing w:line="200" w:lineRule="exact"/>
                  </w:pPr>
                  <w:r>
                    <w:t>60</w:t>
                  </w:r>
                  <w:r>
                    <w:tab/>
                    <w:t>5.2</w:t>
                  </w:r>
                  <w:r>
                    <w:tab/>
                    <w:t>2.7</w:t>
                  </w:r>
                  <w:r>
                    <w:tab/>
                    <w:t>3.9</w:t>
                  </w:r>
                  <w:r>
                    <w:tab/>
                    <w:t>1.4</w:t>
                  </w:r>
                  <w:r>
                    <w:tab/>
                    <w:t>Iris-versicolor</w:t>
                  </w:r>
                </w:p>
                <w:p w:rsidR="004F637C" w:rsidRDefault="004F637C" w:rsidP="004F637C">
                  <w:pPr>
                    <w:spacing w:line="200" w:lineRule="exact"/>
                  </w:pPr>
                  <w:r>
                    <w:t>61</w:t>
                  </w:r>
                  <w:r>
                    <w:tab/>
                    <w:t>5</w:t>
                  </w:r>
                  <w:r>
                    <w:tab/>
                    <w:t>2</w:t>
                  </w:r>
                  <w:r>
                    <w:tab/>
                    <w:t>3.5</w:t>
                  </w:r>
                  <w:r>
                    <w:tab/>
                    <w:t>1</w:t>
                  </w:r>
                  <w:r>
                    <w:tab/>
                    <w:t>Iris-versicolor</w:t>
                  </w:r>
                </w:p>
                <w:p w:rsidR="004F637C" w:rsidRDefault="004F637C" w:rsidP="004F637C">
                  <w:pPr>
                    <w:spacing w:line="200" w:lineRule="exact"/>
                  </w:pPr>
                  <w:r>
                    <w:t>62</w:t>
                  </w:r>
                  <w:r>
                    <w:tab/>
                    <w:t>5.9</w:t>
                  </w:r>
                  <w:r>
                    <w:tab/>
                    <w:t>3</w:t>
                  </w:r>
                  <w:r>
                    <w:tab/>
                    <w:t>4.2</w:t>
                  </w:r>
                  <w:r>
                    <w:tab/>
                    <w:t>1.5</w:t>
                  </w:r>
                  <w:r>
                    <w:tab/>
                    <w:t>Iris-versicolor</w:t>
                  </w:r>
                </w:p>
                <w:p w:rsidR="004F637C" w:rsidRDefault="004F637C" w:rsidP="004F637C">
                  <w:pPr>
                    <w:spacing w:line="200" w:lineRule="exact"/>
                  </w:pPr>
                  <w:r>
                    <w:t>63</w:t>
                  </w:r>
                  <w:r>
                    <w:tab/>
                    <w:t>6</w:t>
                  </w:r>
                  <w:r>
                    <w:tab/>
                    <w:t>2.2</w:t>
                  </w:r>
                  <w:r>
                    <w:tab/>
                    <w:t>4</w:t>
                  </w:r>
                  <w:r>
                    <w:tab/>
                    <w:t>1</w:t>
                  </w:r>
                  <w:r>
                    <w:tab/>
                    <w:t>Iris-versicolor</w:t>
                  </w:r>
                </w:p>
                <w:p w:rsidR="004F637C" w:rsidRDefault="004F637C" w:rsidP="004F637C">
                  <w:pPr>
                    <w:spacing w:line="200" w:lineRule="exact"/>
                  </w:pPr>
                  <w:r>
                    <w:t>64</w:t>
                  </w:r>
                  <w:r>
                    <w:tab/>
                    <w:t>6.1</w:t>
                  </w:r>
                  <w:r>
                    <w:tab/>
                    <w:t>2.9</w:t>
                  </w:r>
                  <w:r>
                    <w:tab/>
                    <w:t>4.7</w:t>
                  </w:r>
                  <w:r>
                    <w:tab/>
                    <w:t>1.4</w:t>
                  </w:r>
                  <w:r>
                    <w:tab/>
                    <w:t>Iris-versicolor</w:t>
                  </w:r>
                </w:p>
                <w:p w:rsidR="004F637C" w:rsidRDefault="004F637C" w:rsidP="004F637C">
                  <w:pPr>
                    <w:spacing w:line="200" w:lineRule="exact"/>
                  </w:pPr>
                  <w:r>
                    <w:t>65</w:t>
                  </w:r>
                  <w:r>
                    <w:tab/>
                    <w:t>5.6</w:t>
                  </w:r>
                  <w:r>
                    <w:tab/>
                    <w:t>2.9</w:t>
                  </w:r>
                  <w:r>
                    <w:tab/>
                    <w:t>3.6</w:t>
                  </w:r>
                  <w:r>
                    <w:tab/>
                    <w:t>1.3</w:t>
                  </w:r>
                  <w:r>
                    <w:tab/>
                    <w:t>Iris-versicolor</w:t>
                  </w:r>
                </w:p>
                <w:p w:rsidR="004F637C" w:rsidRDefault="004F637C" w:rsidP="004F637C">
                  <w:pPr>
                    <w:spacing w:line="200" w:lineRule="exact"/>
                  </w:pPr>
                  <w:r>
                    <w:t>66</w:t>
                  </w:r>
                  <w:r>
                    <w:tab/>
                    <w:t>6.7</w:t>
                  </w:r>
                  <w:r>
                    <w:tab/>
                    <w:t>3.1</w:t>
                  </w:r>
                  <w:r>
                    <w:tab/>
                    <w:t>4.4</w:t>
                  </w:r>
                  <w:r>
                    <w:tab/>
                    <w:t>1.4</w:t>
                  </w:r>
                  <w:r>
                    <w:tab/>
                    <w:t>Iris-versicolor</w:t>
                  </w:r>
                </w:p>
                <w:p w:rsidR="004F637C" w:rsidRDefault="004F637C" w:rsidP="004F637C">
                  <w:pPr>
                    <w:spacing w:line="200" w:lineRule="exact"/>
                  </w:pPr>
                  <w:r>
                    <w:t>67</w:t>
                  </w:r>
                  <w:r>
                    <w:tab/>
                    <w:t>5.6</w:t>
                  </w:r>
                  <w:r>
                    <w:tab/>
                    <w:t>3</w:t>
                  </w:r>
                  <w:r>
                    <w:tab/>
                    <w:t>4.5</w:t>
                  </w:r>
                  <w:r>
                    <w:tab/>
                    <w:t>1.5</w:t>
                  </w:r>
                  <w:r>
                    <w:tab/>
                    <w:t>Iris-versicolor</w:t>
                  </w:r>
                </w:p>
                <w:p w:rsidR="004F637C" w:rsidRDefault="004F637C" w:rsidP="004F637C">
                  <w:pPr>
                    <w:spacing w:line="200" w:lineRule="exact"/>
                  </w:pPr>
                  <w:r>
                    <w:t>68</w:t>
                  </w:r>
                  <w:r>
                    <w:tab/>
                    <w:t>5.8</w:t>
                  </w:r>
                  <w:r>
                    <w:tab/>
                    <w:t>2.7</w:t>
                  </w:r>
                  <w:r>
                    <w:tab/>
                    <w:t>4.1</w:t>
                  </w:r>
                  <w:r>
                    <w:tab/>
                    <w:t>1</w:t>
                  </w:r>
                  <w:r>
                    <w:tab/>
                    <w:t>Iris-versicolor</w:t>
                  </w:r>
                </w:p>
                <w:p w:rsidR="004F637C" w:rsidRDefault="004F637C" w:rsidP="004F637C">
                  <w:pPr>
                    <w:spacing w:line="200" w:lineRule="exact"/>
                  </w:pPr>
                  <w:r>
                    <w:t>69</w:t>
                  </w:r>
                  <w:r>
                    <w:tab/>
                    <w:t>6.2</w:t>
                  </w:r>
                  <w:r>
                    <w:tab/>
                    <w:t>2.2</w:t>
                  </w:r>
                  <w:r>
                    <w:tab/>
                    <w:t>4.5</w:t>
                  </w:r>
                  <w:r>
                    <w:tab/>
                    <w:t>1.5</w:t>
                  </w:r>
                  <w:r>
                    <w:tab/>
                    <w:t>Iris-versicolor</w:t>
                  </w:r>
                </w:p>
                <w:p w:rsidR="004F637C" w:rsidRDefault="004F637C" w:rsidP="004F637C">
                  <w:pPr>
                    <w:spacing w:line="200" w:lineRule="exact"/>
                  </w:pPr>
                  <w:r>
                    <w:t>70</w:t>
                  </w:r>
                  <w:r>
                    <w:tab/>
                    <w:t>5.6</w:t>
                  </w:r>
                  <w:r>
                    <w:tab/>
                    <w:t>2.5</w:t>
                  </w:r>
                  <w:r>
                    <w:tab/>
                    <w:t>3.9</w:t>
                  </w:r>
                  <w:r>
                    <w:tab/>
                    <w:t>1.1</w:t>
                  </w:r>
                  <w:r>
                    <w:tab/>
                    <w:t>Iris-versicolor</w:t>
                  </w:r>
                </w:p>
                <w:p w:rsidR="004F637C" w:rsidRDefault="004F637C" w:rsidP="004F637C">
                  <w:pPr>
                    <w:spacing w:line="200" w:lineRule="exact"/>
                  </w:pPr>
                  <w:r>
                    <w:t>71</w:t>
                  </w:r>
                  <w:r>
                    <w:tab/>
                    <w:t>5.9</w:t>
                  </w:r>
                  <w:r>
                    <w:tab/>
                    <w:t>3.2</w:t>
                  </w:r>
                  <w:r>
                    <w:tab/>
                    <w:t>4.8</w:t>
                  </w:r>
                  <w:r>
                    <w:tab/>
                    <w:t>1.8</w:t>
                  </w:r>
                  <w:r>
                    <w:tab/>
                    <w:t>Iris-versicolor</w:t>
                  </w:r>
                </w:p>
                <w:p w:rsidR="004F637C" w:rsidRDefault="004F637C" w:rsidP="004F637C">
                  <w:pPr>
                    <w:spacing w:line="200" w:lineRule="exact"/>
                  </w:pPr>
                  <w:r>
                    <w:t>72</w:t>
                  </w:r>
                  <w:r>
                    <w:tab/>
                    <w:t>6.1</w:t>
                  </w:r>
                  <w:r>
                    <w:tab/>
                    <w:t>2.8</w:t>
                  </w:r>
                  <w:r>
                    <w:tab/>
                    <w:t>4</w:t>
                  </w:r>
                  <w:r>
                    <w:tab/>
                    <w:t>1.3</w:t>
                  </w:r>
                  <w:r>
                    <w:tab/>
                    <w:t>Iris-versicolor</w:t>
                  </w:r>
                </w:p>
                <w:p w:rsidR="004F637C" w:rsidRDefault="004F637C" w:rsidP="004F637C">
                  <w:pPr>
                    <w:spacing w:line="200" w:lineRule="exact"/>
                  </w:pPr>
                  <w:r>
                    <w:t>73</w:t>
                  </w:r>
                  <w:r>
                    <w:tab/>
                    <w:t>6.3</w:t>
                  </w:r>
                  <w:r>
                    <w:tab/>
                    <w:t>2.5</w:t>
                  </w:r>
                  <w:r>
                    <w:tab/>
                    <w:t>4.9</w:t>
                  </w:r>
                  <w:r>
                    <w:tab/>
                    <w:t>1.5</w:t>
                  </w:r>
                  <w:r>
                    <w:tab/>
                    <w:t>Iris-versicolor</w:t>
                  </w:r>
                </w:p>
                <w:p w:rsidR="004F637C" w:rsidRDefault="004F637C" w:rsidP="004F637C">
                  <w:pPr>
                    <w:spacing w:line="200" w:lineRule="exact"/>
                  </w:pPr>
                  <w:r>
                    <w:t>74</w:t>
                  </w:r>
                  <w:r>
                    <w:tab/>
                    <w:t>6.1</w:t>
                  </w:r>
                  <w:r>
                    <w:tab/>
                    <w:t>2.8</w:t>
                  </w:r>
                  <w:r>
                    <w:tab/>
                    <w:t>4.7</w:t>
                  </w:r>
                  <w:r>
                    <w:tab/>
                    <w:t>1.2</w:t>
                  </w:r>
                  <w:r>
                    <w:tab/>
                    <w:t>Iris-versicolor</w:t>
                  </w:r>
                </w:p>
                <w:p w:rsidR="004F637C" w:rsidRDefault="004F637C" w:rsidP="004F637C">
                  <w:pPr>
                    <w:spacing w:line="200" w:lineRule="exact"/>
                  </w:pPr>
                  <w:r>
                    <w:t>75</w:t>
                  </w:r>
                  <w:r>
                    <w:tab/>
                    <w:t>6.4</w:t>
                  </w:r>
                  <w:r>
                    <w:tab/>
                    <w:t>2.9</w:t>
                  </w:r>
                  <w:r>
                    <w:tab/>
                    <w:t>4.3</w:t>
                  </w:r>
                  <w:r>
                    <w:tab/>
                    <w:t>1.3</w:t>
                  </w:r>
                  <w:r>
                    <w:tab/>
                    <w:t>Iris-versicolor</w:t>
                  </w:r>
                </w:p>
                <w:p w:rsidR="004F637C" w:rsidRDefault="004F637C" w:rsidP="004F637C">
                  <w:pPr>
                    <w:spacing w:line="200" w:lineRule="exact"/>
                  </w:pPr>
                  <w:r>
                    <w:t>76</w:t>
                  </w:r>
                  <w:r>
                    <w:tab/>
                    <w:t>6.6</w:t>
                  </w:r>
                  <w:r>
                    <w:tab/>
                    <w:t>3</w:t>
                  </w:r>
                  <w:r>
                    <w:tab/>
                    <w:t>4.4</w:t>
                  </w:r>
                  <w:r>
                    <w:tab/>
                    <w:t>1.4</w:t>
                  </w:r>
                  <w:r>
                    <w:tab/>
                    <w:t>Iris-versicolor</w:t>
                  </w:r>
                </w:p>
                <w:p w:rsidR="004F637C" w:rsidRDefault="004F637C" w:rsidP="004F637C">
                  <w:pPr>
                    <w:spacing w:line="200" w:lineRule="exact"/>
                  </w:pPr>
                  <w:r>
                    <w:t>77</w:t>
                  </w:r>
                  <w:r>
                    <w:tab/>
                    <w:t>6.8</w:t>
                  </w:r>
                  <w:r>
                    <w:tab/>
                    <w:t>2.8</w:t>
                  </w:r>
                  <w:r>
                    <w:tab/>
                    <w:t>4.8</w:t>
                  </w:r>
                  <w:r>
                    <w:tab/>
                    <w:t>1.4</w:t>
                  </w:r>
                  <w:r>
                    <w:tab/>
                    <w:t>Iris-versicolor</w:t>
                  </w:r>
                </w:p>
                <w:p w:rsidR="004F637C" w:rsidRDefault="004F637C" w:rsidP="004F637C">
                  <w:pPr>
                    <w:spacing w:line="200" w:lineRule="exact"/>
                  </w:pPr>
                  <w:r>
                    <w:t>78</w:t>
                  </w:r>
                  <w:r>
                    <w:tab/>
                    <w:t>6.7</w:t>
                  </w:r>
                  <w:r>
                    <w:tab/>
                    <w:t>3</w:t>
                  </w:r>
                  <w:r>
                    <w:tab/>
                    <w:t>5</w:t>
                  </w:r>
                  <w:r>
                    <w:tab/>
                    <w:t>1.7</w:t>
                  </w:r>
                  <w:r>
                    <w:tab/>
                    <w:t>Iris-versicolor</w:t>
                  </w:r>
                </w:p>
                <w:p w:rsidR="004F637C" w:rsidRDefault="004F637C" w:rsidP="004F637C">
                  <w:pPr>
                    <w:spacing w:line="200" w:lineRule="exact"/>
                  </w:pPr>
                  <w:r>
                    <w:t>79</w:t>
                  </w:r>
                  <w:r>
                    <w:tab/>
                    <w:t>6</w:t>
                  </w:r>
                  <w:r>
                    <w:tab/>
                    <w:t>2.9</w:t>
                  </w:r>
                  <w:r>
                    <w:tab/>
                    <w:t>4.5</w:t>
                  </w:r>
                  <w:r>
                    <w:tab/>
                    <w:t>1.5</w:t>
                  </w:r>
                  <w:r>
                    <w:tab/>
                    <w:t>Iris-versicolor</w:t>
                  </w:r>
                </w:p>
                <w:p w:rsidR="004F637C" w:rsidRDefault="004F637C" w:rsidP="004F637C">
                  <w:pPr>
                    <w:spacing w:line="200" w:lineRule="exact"/>
                  </w:pPr>
                  <w:r>
                    <w:t>80</w:t>
                  </w:r>
                  <w:r>
                    <w:tab/>
                    <w:t>5.7</w:t>
                  </w:r>
                  <w:r>
                    <w:tab/>
                    <w:t>2.6</w:t>
                  </w:r>
                  <w:r>
                    <w:tab/>
                    <w:t>3.5</w:t>
                  </w:r>
                  <w:r>
                    <w:tab/>
                    <w:t>1</w:t>
                  </w:r>
                  <w:r>
                    <w:tab/>
                    <w:t>Iris-versicolor</w:t>
                  </w:r>
                </w:p>
                <w:p w:rsidR="004F637C" w:rsidRDefault="004F637C" w:rsidP="004F637C">
                  <w:pPr>
                    <w:spacing w:line="200" w:lineRule="exact"/>
                  </w:pPr>
                  <w:r>
                    <w:t>81</w:t>
                  </w:r>
                  <w:r>
                    <w:tab/>
                    <w:t>5.5</w:t>
                  </w:r>
                  <w:r>
                    <w:tab/>
                    <w:t>2.4</w:t>
                  </w:r>
                  <w:r>
                    <w:tab/>
                    <w:t>3.8</w:t>
                  </w:r>
                  <w:r>
                    <w:tab/>
                    <w:t>1.1</w:t>
                  </w:r>
                  <w:r>
                    <w:tab/>
                    <w:t>Iris-versicolor</w:t>
                  </w:r>
                </w:p>
                <w:p w:rsidR="004F637C" w:rsidRDefault="004F637C" w:rsidP="004F637C">
                  <w:pPr>
                    <w:spacing w:line="200" w:lineRule="exact"/>
                  </w:pPr>
                  <w:r>
                    <w:t>82</w:t>
                  </w:r>
                  <w:r>
                    <w:tab/>
                    <w:t>5.5</w:t>
                  </w:r>
                  <w:r>
                    <w:tab/>
                    <w:t>2.4</w:t>
                  </w:r>
                  <w:r>
                    <w:tab/>
                    <w:t>3.7</w:t>
                  </w:r>
                  <w:r>
                    <w:tab/>
                    <w:t>1</w:t>
                  </w:r>
                  <w:r>
                    <w:tab/>
                    <w:t>Iris-versicolor</w:t>
                  </w:r>
                </w:p>
                <w:p w:rsidR="004F637C" w:rsidRDefault="004F637C" w:rsidP="004F637C">
                  <w:pPr>
                    <w:spacing w:line="200" w:lineRule="exact"/>
                  </w:pPr>
                  <w:r>
                    <w:t>83</w:t>
                  </w:r>
                  <w:r>
                    <w:tab/>
                    <w:t>5.8</w:t>
                  </w:r>
                  <w:r>
                    <w:tab/>
                    <w:t>2.7</w:t>
                  </w:r>
                  <w:r>
                    <w:tab/>
                    <w:t>3.9</w:t>
                  </w:r>
                  <w:r>
                    <w:tab/>
                    <w:t>1.2</w:t>
                  </w:r>
                  <w:r>
                    <w:tab/>
                    <w:t>Iris-versicolor</w:t>
                  </w:r>
                </w:p>
                <w:p w:rsidR="004F637C" w:rsidRDefault="004F637C" w:rsidP="004F637C">
                  <w:pPr>
                    <w:spacing w:line="200" w:lineRule="exact"/>
                  </w:pPr>
                  <w:r>
                    <w:t>84</w:t>
                  </w:r>
                  <w:r>
                    <w:tab/>
                    <w:t>6</w:t>
                  </w:r>
                  <w:r>
                    <w:tab/>
                    <w:t>2.7</w:t>
                  </w:r>
                  <w:r>
                    <w:tab/>
                    <w:t>5.1</w:t>
                  </w:r>
                  <w:r>
                    <w:tab/>
                    <w:t>1.6</w:t>
                  </w:r>
                  <w:r>
                    <w:tab/>
                    <w:t>Iris-versicolor</w:t>
                  </w:r>
                </w:p>
                <w:p w:rsidR="004F637C" w:rsidRDefault="004F637C" w:rsidP="004F637C">
                  <w:pPr>
                    <w:spacing w:line="200" w:lineRule="exact"/>
                  </w:pPr>
                  <w:r>
                    <w:t>85</w:t>
                  </w:r>
                  <w:r>
                    <w:tab/>
                    <w:t>5.4</w:t>
                  </w:r>
                  <w:r>
                    <w:tab/>
                    <w:t>3</w:t>
                  </w:r>
                  <w:r>
                    <w:tab/>
                    <w:t>4.5</w:t>
                  </w:r>
                  <w:r>
                    <w:tab/>
                    <w:t>1.5</w:t>
                  </w:r>
                  <w:r>
                    <w:tab/>
                    <w:t>Iris-versicolor</w:t>
                  </w:r>
                </w:p>
                <w:p w:rsidR="004F637C" w:rsidRDefault="004F637C" w:rsidP="004F637C">
                  <w:pPr>
                    <w:spacing w:line="200" w:lineRule="exact"/>
                  </w:pPr>
                  <w:r>
                    <w:t>86</w:t>
                  </w:r>
                  <w:r>
                    <w:tab/>
                    <w:t>6</w:t>
                  </w:r>
                  <w:r>
                    <w:tab/>
                    <w:t>3.4</w:t>
                  </w:r>
                  <w:r>
                    <w:tab/>
                    <w:t>4.5</w:t>
                  </w:r>
                  <w:r>
                    <w:tab/>
                    <w:t>1.6</w:t>
                  </w:r>
                  <w:r>
                    <w:tab/>
                    <w:t>Iris-versicolor</w:t>
                  </w:r>
                </w:p>
                <w:p w:rsidR="004F637C" w:rsidRDefault="004F637C" w:rsidP="004F637C">
                  <w:pPr>
                    <w:spacing w:line="200" w:lineRule="exact"/>
                  </w:pPr>
                  <w:r>
                    <w:t>87</w:t>
                  </w:r>
                  <w:r>
                    <w:tab/>
                    <w:t>6.7</w:t>
                  </w:r>
                  <w:r>
                    <w:tab/>
                    <w:t>3.1</w:t>
                  </w:r>
                  <w:r>
                    <w:tab/>
                    <w:t>4.7</w:t>
                  </w:r>
                  <w:r>
                    <w:tab/>
                    <w:t>1.5</w:t>
                  </w:r>
                  <w:r>
                    <w:tab/>
                    <w:t>Iris-versicolor</w:t>
                  </w:r>
                </w:p>
                <w:p w:rsidR="004F637C" w:rsidRDefault="004F637C" w:rsidP="004F637C">
                  <w:pPr>
                    <w:spacing w:line="200" w:lineRule="exact"/>
                  </w:pPr>
                  <w:r>
                    <w:t>88</w:t>
                  </w:r>
                  <w:r>
                    <w:tab/>
                    <w:t>6.3</w:t>
                  </w:r>
                  <w:r>
                    <w:tab/>
                    <w:t>2.3</w:t>
                  </w:r>
                  <w:r>
                    <w:tab/>
                    <w:t>4.4</w:t>
                  </w:r>
                  <w:r>
                    <w:tab/>
                    <w:t>1.3</w:t>
                  </w:r>
                  <w:r>
                    <w:tab/>
                    <w:t>Iris-versicolor</w:t>
                  </w:r>
                </w:p>
                <w:p w:rsidR="004F637C" w:rsidRDefault="004F637C" w:rsidP="004F637C">
                  <w:pPr>
                    <w:spacing w:line="200" w:lineRule="exact"/>
                  </w:pPr>
                  <w:r>
                    <w:t>89</w:t>
                  </w:r>
                  <w:r>
                    <w:tab/>
                    <w:t>5.6</w:t>
                  </w:r>
                  <w:r>
                    <w:tab/>
                    <w:t>3</w:t>
                  </w:r>
                  <w:r>
                    <w:tab/>
                    <w:t>4.1</w:t>
                  </w:r>
                  <w:r>
                    <w:tab/>
                    <w:t>1.3</w:t>
                  </w:r>
                  <w:r>
                    <w:tab/>
                    <w:t>Iris-versicolor</w:t>
                  </w:r>
                </w:p>
                <w:p w:rsidR="004F637C" w:rsidRDefault="004F637C" w:rsidP="004F637C">
                  <w:pPr>
                    <w:spacing w:line="200" w:lineRule="exact"/>
                  </w:pPr>
                  <w:r>
                    <w:t>90</w:t>
                  </w:r>
                  <w:r>
                    <w:tab/>
                    <w:t>5.5</w:t>
                  </w:r>
                  <w:r>
                    <w:tab/>
                    <w:t>2.5</w:t>
                  </w:r>
                  <w:r>
                    <w:tab/>
                    <w:t>4</w:t>
                  </w:r>
                  <w:r>
                    <w:tab/>
                    <w:t>1.3</w:t>
                  </w:r>
                  <w:r>
                    <w:tab/>
                    <w:t>Iris-versicolor</w:t>
                  </w:r>
                </w:p>
                <w:p w:rsidR="004F637C" w:rsidRDefault="004F637C" w:rsidP="004F637C">
                  <w:pPr>
                    <w:spacing w:line="200" w:lineRule="exact"/>
                  </w:pPr>
                  <w:r>
                    <w:t>91</w:t>
                  </w:r>
                  <w:r>
                    <w:tab/>
                    <w:t>5.5</w:t>
                  </w:r>
                  <w:r>
                    <w:tab/>
                    <w:t>2.6</w:t>
                  </w:r>
                  <w:r>
                    <w:tab/>
                    <w:t>4.4</w:t>
                  </w:r>
                  <w:r>
                    <w:tab/>
                    <w:t>1.2</w:t>
                  </w:r>
                  <w:r>
                    <w:tab/>
                    <w:t>Iris-versicolor</w:t>
                  </w:r>
                </w:p>
                <w:p w:rsidR="004F637C" w:rsidRDefault="004F637C" w:rsidP="004F637C">
                  <w:pPr>
                    <w:spacing w:line="200" w:lineRule="exact"/>
                  </w:pPr>
                  <w:r>
                    <w:t>92</w:t>
                  </w:r>
                  <w:r>
                    <w:tab/>
                    <w:t>6.1</w:t>
                  </w:r>
                  <w:r>
                    <w:tab/>
                    <w:t>3</w:t>
                  </w:r>
                  <w:r>
                    <w:tab/>
                    <w:t>4.6</w:t>
                  </w:r>
                  <w:r>
                    <w:tab/>
                    <w:t>1.4</w:t>
                  </w:r>
                  <w:r>
                    <w:tab/>
                    <w:t>Iris-versicolor</w:t>
                  </w:r>
                </w:p>
                <w:p w:rsidR="004F637C" w:rsidRDefault="004F637C" w:rsidP="004F637C">
                  <w:pPr>
                    <w:spacing w:line="200" w:lineRule="exact"/>
                  </w:pPr>
                  <w:r>
                    <w:t>93</w:t>
                  </w:r>
                  <w:r>
                    <w:tab/>
                    <w:t>5.8</w:t>
                  </w:r>
                  <w:r>
                    <w:tab/>
                    <w:t>2.6</w:t>
                  </w:r>
                  <w:r>
                    <w:tab/>
                    <w:t>4</w:t>
                  </w:r>
                  <w:r>
                    <w:tab/>
                    <w:t>1.2</w:t>
                  </w:r>
                  <w:r>
                    <w:tab/>
                    <w:t>Iris-versicolor</w:t>
                  </w:r>
                </w:p>
                <w:p w:rsidR="004F637C" w:rsidRDefault="004F637C" w:rsidP="004F637C">
                  <w:pPr>
                    <w:spacing w:line="200" w:lineRule="exact"/>
                  </w:pPr>
                  <w:r>
                    <w:t>94</w:t>
                  </w:r>
                  <w:r>
                    <w:tab/>
                    <w:t>5</w:t>
                  </w:r>
                  <w:r>
                    <w:tab/>
                    <w:t>2.3</w:t>
                  </w:r>
                  <w:r>
                    <w:tab/>
                    <w:t>3.3</w:t>
                  </w:r>
                  <w:r>
                    <w:tab/>
                    <w:t>1</w:t>
                  </w:r>
                  <w:r>
                    <w:tab/>
                    <w:t>Iris-versicolor</w:t>
                  </w:r>
                </w:p>
                <w:p w:rsidR="004F637C" w:rsidRDefault="004F637C" w:rsidP="004F637C">
                  <w:pPr>
                    <w:spacing w:line="200" w:lineRule="exact"/>
                  </w:pPr>
                  <w:r>
                    <w:t>95</w:t>
                  </w:r>
                  <w:r>
                    <w:tab/>
                    <w:t>5.6</w:t>
                  </w:r>
                  <w:r>
                    <w:tab/>
                    <w:t>2.7</w:t>
                  </w:r>
                  <w:r>
                    <w:tab/>
                    <w:t>4.2</w:t>
                  </w:r>
                  <w:r>
                    <w:tab/>
                    <w:t>1.3</w:t>
                  </w:r>
                  <w:r>
                    <w:tab/>
                    <w:t>Iris-versicolor</w:t>
                  </w:r>
                </w:p>
                <w:p w:rsidR="004F637C" w:rsidRDefault="004F637C" w:rsidP="004F637C">
                  <w:pPr>
                    <w:spacing w:line="200" w:lineRule="exact"/>
                  </w:pPr>
                  <w:r>
                    <w:t>96</w:t>
                  </w:r>
                  <w:r>
                    <w:tab/>
                    <w:t>5.7</w:t>
                  </w:r>
                  <w:r>
                    <w:tab/>
                    <w:t>3</w:t>
                  </w:r>
                  <w:r>
                    <w:tab/>
                    <w:t>4.2</w:t>
                  </w:r>
                  <w:r>
                    <w:tab/>
                    <w:t>1.2</w:t>
                  </w:r>
                  <w:r>
                    <w:tab/>
                    <w:t>Iris-versicolor</w:t>
                  </w:r>
                </w:p>
                <w:p w:rsidR="004F637C" w:rsidRDefault="004F637C" w:rsidP="004F637C">
                  <w:pPr>
                    <w:spacing w:line="200" w:lineRule="exact"/>
                  </w:pPr>
                  <w:r>
                    <w:t>97</w:t>
                  </w:r>
                  <w:r>
                    <w:tab/>
                    <w:t>5.7</w:t>
                  </w:r>
                  <w:r>
                    <w:tab/>
                    <w:t>2.9</w:t>
                  </w:r>
                  <w:r>
                    <w:tab/>
                    <w:t>4.2</w:t>
                  </w:r>
                  <w:r>
                    <w:tab/>
                    <w:t>1.3</w:t>
                  </w:r>
                  <w:r>
                    <w:tab/>
                    <w:t>Iris-versicolor</w:t>
                  </w:r>
                </w:p>
                <w:p w:rsidR="004F637C" w:rsidRDefault="004F637C" w:rsidP="004F637C">
                  <w:pPr>
                    <w:spacing w:line="200" w:lineRule="exact"/>
                  </w:pPr>
                  <w:r>
                    <w:t>98</w:t>
                  </w:r>
                  <w:r>
                    <w:tab/>
                    <w:t>6.2</w:t>
                  </w:r>
                  <w:r>
                    <w:tab/>
                    <w:t>2.9</w:t>
                  </w:r>
                  <w:r>
                    <w:tab/>
                    <w:t>4.3</w:t>
                  </w:r>
                  <w:r>
                    <w:tab/>
                    <w:t>1.3</w:t>
                  </w:r>
                  <w:r>
                    <w:tab/>
                    <w:t>Iris-versicolor</w:t>
                  </w:r>
                </w:p>
                <w:p w:rsidR="004F637C" w:rsidRDefault="004F637C" w:rsidP="004F637C">
                  <w:pPr>
                    <w:spacing w:line="200" w:lineRule="exact"/>
                  </w:pPr>
                  <w:r>
                    <w:t>99</w:t>
                  </w:r>
                  <w:r>
                    <w:tab/>
                    <w:t>5.1</w:t>
                  </w:r>
                  <w:r>
                    <w:tab/>
                    <w:t>2.5</w:t>
                  </w:r>
                  <w:r>
                    <w:tab/>
                    <w:t>3</w:t>
                  </w:r>
                  <w:r>
                    <w:tab/>
                    <w:t>1.1</w:t>
                  </w:r>
                  <w:r>
                    <w:tab/>
                    <w:t>Iris-versicolor</w:t>
                  </w:r>
                </w:p>
                <w:p w:rsidR="004F637C" w:rsidRDefault="004F637C" w:rsidP="004F637C">
                  <w:pPr>
                    <w:spacing w:line="200" w:lineRule="exact"/>
                  </w:pPr>
                  <w:r>
                    <w:t>100</w:t>
                  </w:r>
                  <w:r>
                    <w:tab/>
                    <w:t>5.7</w:t>
                  </w:r>
                  <w:r>
                    <w:tab/>
                    <w:t>2.8</w:t>
                  </w:r>
                  <w:r>
                    <w:tab/>
                    <w:t>4.1</w:t>
                  </w:r>
                  <w:r>
                    <w:tab/>
                    <w:t>1.3</w:t>
                  </w:r>
                  <w:r>
                    <w:tab/>
                    <w:t>Iris-versicolor</w:t>
                  </w:r>
                </w:p>
                <w:p w:rsidR="004F637C" w:rsidRDefault="004F637C" w:rsidP="004F637C">
                  <w:pPr>
                    <w:spacing w:line="200" w:lineRule="exact"/>
                  </w:pPr>
                  <w:r>
                    <w:t>101</w:t>
                  </w:r>
                  <w:r>
                    <w:tab/>
                    <w:t>6.3</w:t>
                  </w:r>
                  <w:r>
                    <w:tab/>
                    <w:t>3.3</w:t>
                  </w:r>
                  <w:r>
                    <w:tab/>
                    <w:t>6</w:t>
                  </w:r>
                  <w:r>
                    <w:tab/>
                    <w:t>2.5</w:t>
                  </w:r>
                  <w:r>
                    <w:tab/>
                    <w:t>Iris-virginica</w:t>
                  </w:r>
                </w:p>
                <w:p w:rsidR="004F637C" w:rsidRDefault="004F637C" w:rsidP="004F637C">
                  <w:pPr>
                    <w:spacing w:line="200" w:lineRule="exact"/>
                  </w:pPr>
                  <w:r>
                    <w:t>102</w:t>
                  </w:r>
                  <w:r>
                    <w:tab/>
                    <w:t>5.8</w:t>
                  </w:r>
                  <w:r>
                    <w:tab/>
                    <w:t>2.7</w:t>
                  </w:r>
                  <w:r>
                    <w:tab/>
                    <w:t>5.1</w:t>
                  </w:r>
                  <w:r>
                    <w:tab/>
                    <w:t>1.9</w:t>
                  </w:r>
                  <w:r>
                    <w:tab/>
                    <w:t>Iris-virginica</w:t>
                  </w:r>
                </w:p>
                <w:p w:rsidR="004F637C" w:rsidRDefault="004F637C" w:rsidP="004F637C">
                  <w:pPr>
                    <w:spacing w:line="200" w:lineRule="exact"/>
                  </w:pPr>
                  <w:r>
                    <w:t>103</w:t>
                  </w:r>
                  <w:r>
                    <w:tab/>
                    <w:t>7.1</w:t>
                  </w:r>
                  <w:r>
                    <w:tab/>
                    <w:t>3</w:t>
                  </w:r>
                  <w:r>
                    <w:tab/>
                    <w:t>5.9</w:t>
                  </w:r>
                  <w:r>
                    <w:tab/>
                    <w:t>2.1</w:t>
                  </w:r>
                  <w:r>
                    <w:tab/>
                    <w:t>Iris-virginica</w:t>
                  </w:r>
                </w:p>
                <w:p w:rsidR="004F637C" w:rsidRDefault="004F637C" w:rsidP="004F637C">
                  <w:pPr>
                    <w:spacing w:line="200" w:lineRule="exact"/>
                  </w:pPr>
                  <w:r>
                    <w:t>104</w:t>
                  </w:r>
                  <w:r>
                    <w:tab/>
                    <w:t>6.3</w:t>
                  </w:r>
                  <w:r>
                    <w:tab/>
                    <w:t>2.9</w:t>
                  </w:r>
                  <w:r>
                    <w:tab/>
                    <w:t>5.6</w:t>
                  </w:r>
                  <w:r>
                    <w:tab/>
                    <w:t>1.8</w:t>
                  </w:r>
                  <w:r>
                    <w:tab/>
                    <w:t>Iris-virginica</w:t>
                  </w:r>
                </w:p>
                <w:p w:rsidR="004F637C" w:rsidRDefault="004F637C" w:rsidP="004F637C">
                  <w:pPr>
                    <w:spacing w:line="200" w:lineRule="exact"/>
                  </w:pPr>
                  <w:r>
                    <w:t>105</w:t>
                  </w:r>
                  <w:r>
                    <w:tab/>
                    <w:t>6.5</w:t>
                  </w:r>
                  <w:r>
                    <w:tab/>
                    <w:t>3</w:t>
                  </w:r>
                  <w:r>
                    <w:tab/>
                    <w:t>5.8</w:t>
                  </w:r>
                  <w:r>
                    <w:tab/>
                    <w:t>2.2</w:t>
                  </w:r>
                  <w:r>
                    <w:tab/>
                    <w:t>Iris-virginica</w:t>
                  </w:r>
                </w:p>
                <w:p w:rsidR="004F637C" w:rsidRDefault="004F637C" w:rsidP="004F637C">
                  <w:pPr>
                    <w:spacing w:line="200" w:lineRule="exact"/>
                  </w:pPr>
                  <w:r>
                    <w:t>106</w:t>
                  </w:r>
                  <w:r>
                    <w:tab/>
                    <w:t>7.6</w:t>
                  </w:r>
                  <w:r>
                    <w:tab/>
                    <w:t>3</w:t>
                  </w:r>
                  <w:r>
                    <w:tab/>
                    <w:t>6.6</w:t>
                  </w:r>
                  <w:r>
                    <w:tab/>
                    <w:t>2.1</w:t>
                  </w:r>
                  <w:r>
                    <w:tab/>
                    <w:t>Iris-virginica</w:t>
                  </w:r>
                </w:p>
                <w:p w:rsidR="004F637C" w:rsidRDefault="004F637C" w:rsidP="004F637C">
                  <w:pPr>
                    <w:spacing w:line="200" w:lineRule="exact"/>
                  </w:pPr>
                  <w:r>
                    <w:t>107</w:t>
                  </w:r>
                  <w:r>
                    <w:tab/>
                    <w:t>4.9</w:t>
                  </w:r>
                  <w:r>
                    <w:tab/>
                    <w:t>2.5</w:t>
                  </w:r>
                  <w:r>
                    <w:tab/>
                    <w:t>4.5</w:t>
                  </w:r>
                  <w:r>
                    <w:tab/>
                    <w:t>1.7</w:t>
                  </w:r>
                  <w:r>
                    <w:tab/>
                    <w:t>Iris-virginica</w:t>
                  </w:r>
                </w:p>
                <w:p w:rsidR="004F637C" w:rsidRDefault="004F637C" w:rsidP="004F637C">
                  <w:pPr>
                    <w:spacing w:line="200" w:lineRule="exact"/>
                  </w:pPr>
                  <w:r>
                    <w:t>108</w:t>
                  </w:r>
                  <w:r>
                    <w:tab/>
                    <w:t>7.3</w:t>
                  </w:r>
                  <w:r>
                    <w:tab/>
                    <w:t>2.9</w:t>
                  </w:r>
                  <w:r>
                    <w:tab/>
                    <w:t>6.3</w:t>
                  </w:r>
                  <w:r>
                    <w:tab/>
                    <w:t>1.8</w:t>
                  </w:r>
                  <w:r>
                    <w:tab/>
                    <w:t>Iris-virginica</w:t>
                  </w:r>
                </w:p>
                <w:p w:rsidR="004F637C" w:rsidRDefault="004F637C" w:rsidP="004F637C">
                  <w:pPr>
                    <w:spacing w:line="200" w:lineRule="exact"/>
                  </w:pPr>
                  <w:r>
                    <w:t>109</w:t>
                  </w:r>
                  <w:r>
                    <w:tab/>
                    <w:t>6.7</w:t>
                  </w:r>
                  <w:r>
                    <w:tab/>
                    <w:t>2.5</w:t>
                  </w:r>
                  <w:r>
                    <w:tab/>
                    <w:t>5.8</w:t>
                  </w:r>
                  <w:r>
                    <w:tab/>
                    <w:t>1.8</w:t>
                  </w:r>
                  <w:r>
                    <w:tab/>
                    <w:t>Iris-virginica</w:t>
                  </w:r>
                </w:p>
                <w:p w:rsidR="004F637C" w:rsidRDefault="004F637C" w:rsidP="004F637C">
                  <w:pPr>
                    <w:spacing w:line="200" w:lineRule="exact"/>
                  </w:pPr>
                  <w:r>
                    <w:t>110</w:t>
                  </w:r>
                  <w:r>
                    <w:tab/>
                    <w:t>7.2</w:t>
                  </w:r>
                  <w:r>
                    <w:tab/>
                    <w:t>3.6</w:t>
                  </w:r>
                  <w:r>
                    <w:tab/>
                    <w:t>6.1</w:t>
                  </w:r>
                  <w:r>
                    <w:tab/>
                    <w:t>2.5</w:t>
                  </w:r>
                  <w:r>
                    <w:tab/>
                    <w:t>Iris-virginica</w:t>
                  </w:r>
                </w:p>
                <w:p w:rsidR="004F637C" w:rsidRDefault="004F637C" w:rsidP="004F637C">
                  <w:pPr>
                    <w:spacing w:line="200" w:lineRule="exact"/>
                  </w:pPr>
                  <w:r>
                    <w:t>111</w:t>
                  </w:r>
                  <w:r>
                    <w:tab/>
                    <w:t>6.5</w:t>
                  </w:r>
                  <w:r>
                    <w:tab/>
                    <w:t>3.2</w:t>
                  </w:r>
                  <w:r>
                    <w:tab/>
                    <w:t>5.1</w:t>
                  </w:r>
                  <w:r>
                    <w:tab/>
                    <w:t>2</w:t>
                  </w:r>
                  <w:r>
                    <w:tab/>
                    <w:t>Iris-virginica</w:t>
                  </w:r>
                </w:p>
                <w:p w:rsidR="004F637C" w:rsidRDefault="004F637C" w:rsidP="004F637C">
                  <w:pPr>
                    <w:spacing w:line="200" w:lineRule="exact"/>
                  </w:pPr>
                  <w:r>
                    <w:t>112</w:t>
                  </w:r>
                  <w:r>
                    <w:tab/>
                    <w:t>6.4</w:t>
                  </w:r>
                  <w:r>
                    <w:tab/>
                    <w:t>2.7</w:t>
                  </w:r>
                  <w:r>
                    <w:tab/>
                    <w:t>5.3</w:t>
                  </w:r>
                  <w:r>
                    <w:tab/>
                    <w:t>1.9</w:t>
                  </w:r>
                  <w:r>
                    <w:tab/>
                    <w:t>Iris-virginica</w:t>
                  </w:r>
                </w:p>
                <w:p w:rsidR="004F637C" w:rsidRDefault="004F637C" w:rsidP="004F637C">
                  <w:pPr>
                    <w:spacing w:line="200" w:lineRule="exact"/>
                  </w:pPr>
                  <w:r>
                    <w:t>113</w:t>
                  </w:r>
                  <w:r>
                    <w:tab/>
                    <w:t>6.8</w:t>
                  </w:r>
                  <w:r>
                    <w:tab/>
                    <w:t>3</w:t>
                  </w:r>
                  <w:r>
                    <w:tab/>
                    <w:t>5.5</w:t>
                  </w:r>
                  <w:r>
                    <w:tab/>
                    <w:t>2.1</w:t>
                  </w:r>
                  <w:r>
                    <w:tab/>
                    <w:t>Iris-virginica</w:t>
                  </w:r>
                </w:p>
                <w:p w:rsidR="004F637C" w:rsidRDefault="004F637C" w:rsidP="004F637C">
                  <w:pPr>
                    <w:spacing w:line="200" w:lineRule="exact"/>
                  </w:pPr>
                  <w:r>
                    <w:t>114</w:t>
                  </w:r>
                  <w:r>
                    <w:tab/>
                    <w:t>5.7</w:t>
                  </w:r>
                  <w:r>
                    <w:tab/>
                    <w:t>2.5</w:t>
                  </w:r>
                  <w:r>
                    <w:tab/>
                    <w:t>5</w:t>
                  </w:r>
                  <w:r>
                    <w:tab/>
                    <w:t>2</w:t>
                  </w:r>
                  <w:r>
                    <w:tab/>
                    <w:t>Iris-virginica</w:t>
                  </w:r>
                </w:p>
                <w:p w:rsidR="004F637C" w:rsidRDefault="004F637C" w:rsidP="004F637C">
                  <w:pPr>
                    <w:spacing w:line="200" w:lineRule="exact"/>
                  </w:pPr>
                  <w:r>
                    <w:t>115</w:t>
                  </w:r>
                  <w:r>
                    <w:tab/>
                    <w:t>5.8</w:t>
                  </w:r>
                  <w:r>
                    <w:tab/>
                    <w:t>2.8</w:t>
                  </w:r>
                  <w:r>
                    <w:tab/>
                    <w:t>5.1</w:t>
                  </w:r>
                  <w:r>
                    <w:tab/>
                    <w:t>2.4</w:t>
                  </w:r>
                  <w:r>
                    <w:tab/>
                    <w:t>Iris-virginica</w:t>
                  </w:r>
                </w:p>
                <w:p w:rsidR="004F637C" w:rsidRDefault="004F637C" w:rsidP="004F637C">
                  <w:pPr>
                    <w:spacing w:line="200" w:lineRule="exact"/>
                  </w:pPr>
                  <w:r>
                    <w:t>116</w:t>
                  </w:r>
                  <w:r>
                    <w:tab/>
                    <w:t>6.4</w:t>
                  </w:r>
                  <w:r>
                    <w:tab/>
                    <w:t>3.2</w:t>
                  </w:r>
                  <w:r>
                    <w:tab/>
                    <w:t>5.3</w:t>
                  </w:r>
                  <w:r>
                    <w:tab/>
                    <w:t>2.3</w:t>
                  </w:r>
                  <w:r>
                    <w:tab/>
                    <w:t>Iris-virginica</w:t>
                  </w:r>
                </w:p>
                <w:p w:rsidR="004F637C" w:rsidRDefault="004F637C" w:rsidP="004F637C">
                  <w:pPr>
                    <w:spacing w:line="200" w:lineRule="exact"/>
                  </w:pPr>
                  <w:r>
                    <w:t>117</w:t>
                  </w:r>
                  <w:r>
                    <w:tab/>
                    <w:t>6.5</w:t>
                  </w:r>
                  <w:r>
                    <w:tab/>
                    <w:t>3</w:t>
                  </w:r>
                  <w:r>
                    <w:tab/>
                    <w:t>5.5</w:t>
                  </w:r>
                  <w:r>
                    <w:tab/>
                    <w:t>1.8</w:t>
                  </w:r>
                  <w:r>
                    <w:tab/>
                    <w:t>Iris-virginica</w:t>
                  </w:r>
                </w:p>
                <w:p w:rsidR="004F637C" w:rsidRDefault="004F637C" w:rsidP="004F637C">
                  <w:pPr>
                    <w:spacing w:line="200" w:lineRule="exact"/>
                  </w:pPr>
                  <w:r>
                    <w:t>118</w:t>
                  </w:r>
                  <w:r>
                    <w:tab/>
                    <w:t>7.7</w:t>
                  </w:r>
                  <w:r>
                    <w:tab/>
                    <w:t>3.8</w:t>
                  </w:r>
                  <w:r>
                    <w:tab/>
                    <w:t>6.7</w:t>
                  </w:r>
                  <w:r>
                    <w:tab/>
                    <w:t>2.2</w:t>
                  </w:r>
                  <w:r>
                    <w:tab/>
                    <w:t>Iris-virginica</w:t>
                  </w:r>
                </w:p>
                <w:p w:rsidR="004F637C" w:rsidRDefault="004F637C" w:rsidP="004F637C">
                  <w:pPr>
                    <w:spacing w:line="200" w:lineRule="exact"/>
                  </w:pPr>
                  <w:r>
                    <w:t>119</w:t>
                  </w:r>
                  <w:r>
                    <w:tab/>
                    <w:t>7.7</w:t>
                  </w:r>
                  <w:r>
                    <w:tab/>
                    <w:t>2.6</w:t>
                  </w:r>
                  <w:r>
                    <w:tab/>
                    <w:t>6.9</w:t>
                  </w:r>
                  <w:r>
                    <w:tab/>
                    <w:t>2.3</w:t>
                  </w:r>
                  <w:r>
                    <w:tab/>
                    <w:t>Iris-virginica</w:t>
                  </w:r>
                </w:p>
                <w:p w:rsidR="004F637C" w:rsidRDefault="004F637C" w:rsidP="004F637C">
                  <w:pPr>
                    <w:spacing w:line="200" w:lineRule="exact"/>
                  </w:pPr>
                  <w:r>
                    <w:t>120</w:t>
                  </w:r>
                  <w:r>
                    <w:tab/>
                    <w:t>6</w:t>
                  </w:r>
                  <w:r>
                    <w:tab/>
                    <w:t>2.2</w:t>
                  </w:r>
                  <w:r>
                    <w:tab/>
                    <w:t>5</w:t>
                  </w:r>
                  <w:r>
                    <w:tab/>
                    <w:t>1.5</w:t>
                  </w:r>
                  <w:r>
                    <w:tab/>
                    <w:t>Iris-virginica</w:t>
                  </w:r>
                </w:p>
                <w:p w:rsidR="004F637C" w:rsidRDefault="004F637C" w:rsidP="004F637C">
                  <w:pPr>
                    <w:spacing w:line="200" w:lineRule="exact"/>
                  </w:pPr>
                  <w:r>
                    <w:t>121</w:t>
                  </w:r>
                  <w:r>
                    <w:tab/>
                    <w:t>6.9</w:t>
                  </w:r>
                  <w:r>
                    <w:tab/>
                    <w:t>3.2</w:t>
                  </w:r>
                  <w:r>
                    <w:tab/>
                    <w:t>5.7</w:t>
                  </w:r>
                  <w:r>
                    <w:tab/>
                    <w:t>2.3</w:t>
                  </w:r>
                  <w:r>
                    <w:tab/>
                    <w:t>Iris-virginica</w:t>
                  </w:r>
                </w:p>
                <w:p w:rsidR="004F637C" w:rsidRDefault="004F637C" w:rsidP="004F637C">
                  <w:pPr>
                    <w:spacing w:line="200" w:lineRule="exact"/>
                  </w:pPr>
                  <w:r>
                    <w:t>122</w:t>
                  </w:r>
                  <w:r>
                    <w:tab/>
                    <w:t>5.6</w:t>
                  </w:r>
                  <w:r>
                    <w:tab/>
                    <w:t>2.8</w:t>
                  </w:r>
                  <w:r>
                    <w:tab/>
                    <w:t>4.9</w:t>
                  </w:r>
                  <w:r>
                    <w:tab/>
                    <w:t>2</w:t>
                  </w:r>
                  <w:r>
                    <w:tab/>
                    <w:t>Iris-virginica</w:t>
                  </w:r>
                </w:p>
                <w:p w:rsidR="004F637C" w:rsidRDefault="004F637C" w:rsidP="004F637C">
                  <w:pPr>
                    <w:spacing w:line="200" w:lineRule="exact"/>
                  </w:pPr>
                  <w:r>
                    <w:t>123</w:t>
                  </w:r>
                  <w:r>
                    <w:tab/>
                    <w:t>7.7</w:t>
                  </w:r>
                  <w:r>
                    <w:tab/>
                    <w:t>2.8</w:t>
                  </w:r>
                  <w:r>
                    <w:tab/>
                    <w:t>6.7</w:t>
                  </w:r>
                  <w:r>
                    <w:tab/>
                    <w:t>2</w:t>
                  </w:r>
                  <w:r>
                    <w:tab/>
                    <w:t>Iris-virginica</w:t>
                  </w:r>
                </w:p>
                <w:p w:rsidR="004F637C" w:rsidRDefault="004F637C" w:rsidP="004F637C">
                  <w:pPr>
                    <w:spacing w:line="200" w:lineRule="exact"/>
                  </w:pPr>
                  <w:r>
                    <w:t>124</w:t>
                  </w:r>
                  <w:r>
                    <w:tab/>
                    <w:t>6.3</w:t>
                  </w:r>
                  <w:r>
                    <w:tab/>
                    <w:t>2.7</w:t>
                  </w:r>
                  <w:r>
                    <w:tab/>
                    <w:t>4.9</w:t>
                  </w:r>
                  <w:r>
                    <w:tab/>
                    <w:t>1.8</w:t>
                  </w:r>
                  <w:r>
                    <w:tab/>
                    <w:t>Iris-virginica</w:t>
                  </w:r>
                </w:p>
                <w:p w:rsidR="004F637C" w:rsidRDefault="004F637C" w:rsidP="004F637C">
                  <w:pPr>
                    <w:spacing w:line="200" w:lineRule="exact"/>
                  </w:pPr>
                  <w:r>
                    <w:t>125</w:t>
                  </w:r>
                  <w:r>
                    <w:tab/>
                    <w:t>6.7</w:t>
                  </w:r>
                  <w:r>
                    <w:tab/>
                    <w:t>3.3</w:t>
                  </w:r>
                  <w:r>
                    <w:tab/>
                    <w:t>5.7</w:t>
                  </w:r>
                  <w:r>
                    <w:tab/>
                    <w:t>2.1</w:t>
                  </w:r>
                  <w:r>
                    <w:tab/>
                    <w:t>Iris-virginica</w:t>
                  </w:r>
                </w:p>
                <w:p w:rsidR="004F637C" w:rsidRDefault="004F637C" w:rsidP="004F637C">
                  <w:pPr>
                    <w:spacing w:line="200" w:lineRule="exact"/>
                  </w:pPr>
                  <w:r>
                    <w:t>126</w:t>
                  </w:r>
                  <w:r>
                    <w:tab/>
                    <w:t>7.2</w:t>
                  </w:r>
                  <w:r>
                    <w:tab/>
                    <w:t>3.2</w:t>
                  </w:r>
                  <w:r>
                    <w:tab/>
                    <w:t>6</w:t>
                  </w:r>
                  <w:r>
                    <w:tab/>
                    <w:t>1.8</w:t>
                  </w:r>
                  <w:r>
                    <w:tab/>
                    <w:t>Iris-virginica</w:t>
                  </w:r>
                </w:p>
                <w:p w:rsidR="004F637C" w:rsidRDefault="004F637C" w:rsidP="004F637C">
                  <w:pPr>
                    <w:spacing w:line="200" w:lineRule="exact"/>
                  </w:pPr>
                  <w:r>
                    <w:t>127</w:t>
                  </w:r>
                  <w:r>
                    <w:tab/>
                    <w:t>6.2</w:t>
                  </w:r>
                  <w:r>
                    <w:tab/>
                    <w:t>2.8</w:t>
                  </w:r>
                  <w:r>
                    <w:tab/>
                    <w:t>4.8</w:t>
                  </w:r>
                  <w:r>
                    <w:tab/>
                    <w:t>1.8</w:t>
                  </w:r>
                  <w:r>
                    <w:tab/>
                    <w:t>Iris-virginica</w:t>
                  </w:r>
                </w:p>
                <w:p w:rsidR="004F637C" w:rsidRDefault="004F637C" w:rsidP="004F637C">
                  <w:pPr>
                    <w:spacing w:line="200" w:lineRule="exact"/>
                  </w:pPr>
                  <w:r>
                    <w:t>128</w:t>
                  </w:r>
                  <w:r>
                    <w:tab/>
                    <w:t>6.1</w:t>
                  </w:r>
                  <w:r>
                    <w:tab/>
                    <w:t>3</w:t>
                  </w:r>
                  <w:r>
                    <w:tab/>
                    <w:t>4.9</w:t>
                  </w:r>
                  <w:r>
                    <w:tab/>
                    <w:t>1.8</w:t>
                  </w:r>
                  <w:r>
                    <w:tab/>
                    <w:t>Iris-virginica</w:t>
                  </w:r>
                </w:p>
                <w:p w:rsidR="004F637C" w:rsidRDefault="004F637C" w:rsidP="004F637C">
                  <w:pPr>
                    <w:spacing w:line="200" w:lineRule="exact"/>
                  </w:pPr>
                  <w:r>
                    <w:t>129</w:t>
                  </w:r>
                  <w:r>
                    <w:tab/>
                    <w:t>6.4</w:t>
                  </w:r>
                  <w:r>
                    <w:tab/>
                    <w:t>2.8</w:t>
                  </w:r>
                  <w:r>
                    <w:tab/>
                    <w:t>5.6</w:t>
                  </w:r>
                  <w:r>
                    <w:tab/>
                    <w:t>2.1</w:t>
                  </w:r>
                  <w:r>
                    <w:tab/>
                    <w:t>Iris-virginica</w:t>
                  </w:r>
                </w:p>
                <w:p w:rsidR="004F637C" w:rsidRDefault="004F637C" w:rsidP="004F637C">
                  <w:pPr>
                    <w:spacing w:line="200" w:lineRule="exact"/>
                  </w:pPr>
                  <w:r>
                    <w:t>130</w:t>
                  </w:r>
                  <w:r>
                    <w:tab/>
                    <w:t>7.2</w:t>
                  </w:r>
                  <w:r>
                    <w:tab/>
                    <w:t>3</w:t>
                  </w:r>
                  <w:r>
                    <w:tab/>
                    <w:t>5.8</w:t>
                  </w:r>
                  <w:r>
                    <w:tab/>
                    <w:t>1.6</w:t>
                  </w:r>
                  <w:r>
                    <w:tab/>
                    <w:t>Iris-virginica</w:t>
                  </w:r>
                </w:p>
                <w:p w:rsidR="004F637C" w:rsidRDefault="004F637C" w:rsidP="004F637C">
                  <w:pPr>
                    <w:spacing w:line="200" w:lineRule="exact"/>
                  </w:pPr>
                  <w:r>
                    <w:t>131</w:t>
                  </w:r>
                  <w:r>
                    <w:tab/>
                    <w:t>7.4</w:t>
                  </w:r>
                  <w:r>
                    <w:tab/>
                    <w:t>2.8</w:t>
                  </w:r>
                  <w:r>
                    <w:tab/>
                    <w:t>6.1</w:t>
                  </w:r>
                  <w:r>
                    <w:tab/>
                    <w:t>1.9</w:t>
                  </w:r>
                  <w:r>
                    <w:tab/>
                    <w:t>Iris-virginica</w:t>
                  </w:r>
                </w:p>
                <w:p w:rsidR="004F637C" w:rsidRDefault="004F637C" w:rsidP="004F637C">
                  <w:pPr>
                    <w:spacing w:line="200" w:lineRule="exact"/>
                  </w:pPr>
                  <w:r>
                    <w:t>132</w:t>
                  </w:r>
                  <w:r>
                    <w:tab/>
                    <w:t>7.9</w:t>
                  </w:r>
                  <w:r>
                    <w:tab/>
                    <w:t>3.8</w:t>
                  </w:r>
                  <w:r>
                    <w:tab/>
                    <w:t>6.4</w:t>
                  </w:r>
                  <w:r>
                    <w:tab/>
                    <w:t>2</w:t>
                  </w:r>
                  <w:r>
                    <w:tab/>
                    <w:t>Iris-virginica</w:t>
                  </w:r>
                </w:p>
                <w:p w:rsidR="004F637C" w:rsidRDefault="004F637C" w:rsidP="004F637C">
                  <w:pPr>
                    <w:spacing w:line="200" w:lineRule="exact"/>
                  </w:pPr>
                  <w:r>
                    <w:t>133</w:t>
                  </w:r>
                  <w:r>
                    <w:tab/>
                    <w:t>6.4</w:t>
                  </w:r>
                  <w:r>
                    <w:tab/>
                    <w:t>2.8</w:t>
                  </w:r>
                  <w:r>
                    <w:tab/>
                    <w:t>5.6</w:t>
                  </w:r>
                  <w:r>
                    <w:tab/>
                    <w:t>2.2</w:t>
                  </w:r>
                  <w:r>
                    <w:tab/>
                    <w:t>Iris-virginica</w:t>
                  </w:r>
                </w:p>
                <w:p w:rsidR="004F637C" w:rsidRDefault="004F637C" w:rsidP="004F637C">
                  <w:pPr>
                    <w:spacing w:line="200" w:lineRule="exact"/>
                  </w:pPr>
                  <w:r>
                    <w:t>134</w:t>
                  </w:r>
                  <w:r>
                    <w:tab/>
                    <w:t>6.3</w:t>
                  </w:r>
                  <w:r>
                    <w:tab/>
                    <w:t>2.8</w:t>
                  </w:r>
                  <w:r>
                    <w:tab/>
                    <w:t>5.1</w:t>
                  </w:r>
                  <w:r>
                    <w:tab/>
                    <w:t>1.5</w:t>
                  </w:r>
                  <w:r>
                    <w:tab/>
                    <w:t>Iris-virginica</w:t>
                  </w:r>
                </w:p>
                <w:p w:rsidR="004F637C" w:rsidRDefault="004F637C" w:rsidP="004F637C">
                  <w:pPr>
                    <w:spacing w:line="200" w:lineRule="exact"/>
                  </w:pPr>
                  <w:r>
                    <w:t>135</w:t>
                  </w:r>
                  <w:r>
                    <w:tab/>
                    <w:t>6.1</w:t>
                  </w:r>
                  <w:r>
                    <w:tab/>
                    <w:t>2.6</w:t>
                  </w:r>
                  <w:r>
                    <w:tab/>
                    <w:t>5.6</w:t>
                  </w:r>
                  <w:r>
                    <w:tab/>
                    <w:t>1.4</w:t>
                  </w:r>
                  <w:r>
                    <w:tab/>
                    <w:t>Iris-virginica</w:t>
                  </w:r>
                </w:p>
                <w:p w:rsidR="004F637C" w:rsidRDefault="004F637C" w:rsidP="004F637C">
                  <w:pPr>
                    <w:spacing w:line="200" w:lineRule="exact"/>
                  </w:pPr>
                  <w:r>
                    <w:t>136</w:t>
                  </w:r>
                  <w:r>
                    <w:tab/>
                    <w:t>7.7</w:t>
                  </w:r>
                  <w:r>
                    <w:tab/>
                    <w:t>3</w:t>
                  </w:r>
                  <w:r>
                    <w:tab/>
                    <w:t>6.1</w:t>
                  </w:r>
                  <w:r>
                    <w:tab/>
                    <w:t>2.3</w:t>
                  </w:r>
                  <w:r>
                    <w:tab/>
                    <w:t>Iris-virginica</w:t>
                  </w:r>
                </w:p>
                <w:p w:rsidR="004F637C" w:rsidRDefault="004F637C" w:rsidP="004F637C">
                  <w:pPr>
                    <w:spacing w:line="200" w:lineRule="exact"/>
                  </w:pPr>
                  <w:r>
                    <w:t>137</w:t>
                  </w:r>
                  <w:r>
                    <w:tab/>
                    <w:t>6.3</w:t>
                  </w:r>
                  <w:r>
                    <w:tab/>
                    <w:t>3.4</w:t>
                  </w:r>
                  <w:r>
                    <w:tab/>
                    <w:t>5.6</w:t>
                  </w:r>
                  <w:r>
                    <w:tab/>
                    <w:t>2.4</w:t>
                  </w:r>
                  <w:r>
                    <w:tab/>
                    <w:t>Iris-virginica</w:t>
                  </w:r>
                </w:p>
                <w:p w:rsidR="004F637C" w:rsidRDefault="004F637C" w:rsidP="004F637C">
                  <w:pPr>
                    <w:spacing w:line="200" w:lineRule="exact"/>
                  </w:pPr>
                  <w:r>
                    <w:t>138</w:t>
                  </w:r>
                  <w:r>
                    <w:tab/>
                    <w:t>6.4</w:t>
                  </w:r>
                  <w:r>
                    <w:tab/>
                    <w:t>3.1</w:t>
                  </w:r>
                  <w:r>
                    <w:tab/>
                    <w:t>5.5</w:t>
                  </w:r>
                  <w:r>
                    <w:tab/>
                    <w:t>1.8</w:t>
                  </w:r>
                  <w:r>
                    <w:tab/>
                    <w:t>Iris-virginica</w:t>
                  </w:r>
                </w:p>
                <w:p w:rsidR="004F637C" w:rsidRDefault="004F637C" w:rsidP="004F637C">
                  <w:pPr>
                    <w:spacing w:line="200" w:lineRule="exact"/>
                  </w:pPr>
                  <w:r>
                    <w:t>139</w:t>
                  </w:r>
                  <w:r>
                    <w:tab/>
                    <w:t>6</w:t>
                  </w:r>
                  <w:r>
                    <w:tab/>
                    <w:t>3</w:t>
                  </w:r>
                  <w:r>
                    <w:tab/>
                    <w:t>4.8</w:t>
                  </w:r>
                  <w:r>
                    <w:tab/>
                    <w:t>1.8</w:t>
                  </w:r>
                  <w:r>
                    <w:tab/>
                    <w:t>Iris-virginica</w:t>
                  </w:r>
                </w:p>
                <w:p w:rsidR="004F637C" w:rsidRDefault="004F637C" w:rsidP="004F637C">
                  <w:pPr>
                    <w:spacing w:line="200" w:lineRule="exact"/>
                  </w:pPr>
                  <w:r>
                    <w:t>140</w:t>
                  </w:r>
                  <w:r>
                    <w:tab/>
                    <w:t>6.9</w:t>
                  </w:r>
                  <w:r>
                    <w:tab/>
                    <w:t>3.1</w:t>
                  </w:r>
                  <w:r>
                    <w:tab/>
                    <w:t>5.4</w:t>
                  </w:r>
                  <w:r>
                    <w:tab/>
                    <w:t>2.1</w:t>
                  </w:r>
                  <w:r>
                    <w:tab/>
                    <w:t>Iris-virginica</w:t>
                  </w:r>
                </w:p>
                <w:p w:rsidR="004F637C" w:rsidRDefault="004F637C" w:rsidP="004F637C">
                  <w:pPr>
                    <w:spacing w:line="200" w:lineRule="exact"/>
                  </w:pPr>
                  <w:r>
                    <w:t>141</w:t>
                  </w:r>
                  <w:r>
                    <w:tab/>
                    <w:t>6.7</w:t>
                  </w:r>
                  <w:r>
                    <w:tab/>
                    <w:t>3.1</w:t>
                  </w:r>
                  <w:r>
                    <w:tab/>
                    <w:t>5.6</w:t>
                  </w:r>
                  <w:r>
                    <w:tab/>
                    <w:t>2.4</w:t>
                  </w:r>
                  <w:r>
                    <w:tab/>
                    <w:t>Iris-virginica</w:t>
                  </w:r>
                </w:p>
                <w:p w:rsidR="004F637C" w:rsidRDefault="004F637C" w:rsidP="004F637C">
                  <w:pPr>
                    <w:spacing w:line="200" w:lineRule="exact"/>
                  </w:pPr>
                  <w:r>
                    <w:t>142</w:t>
                  </w:r>
                  <w:r>
                    <w:tab/>
                    <w:t>6.9</w:t>
                  </w:r>
                  <w:r>
                    <w:tab/>
                    <w:t>3.1</w:t>
                  </w:r>
                  <w:r>
                    <w:tab/>
                    <w:t>5.1</w:t>
                  </w:r>
                  <w:r>
                    <w:tab/>
                    <w:t>2.3</w:t>
                  </w:r>
                  <w:r>
                    <w:tab/>
                    <w:t>Iris-virginica</w:t>
                  </w:r>
                </w:p>
                <w:p w:rsidR="004F637C" w:rsidRDefault="004F637C" w:rsidP="004F637C">
                  <w:pPr>
                    <w:spacing w:line="200" w:lineRule="exact"/>
                  </w:pPr>
                  <w:r>
                    <w:t>143</w:t>
                  </w:r>
                  <w:r>
                    <w:tab/>
                    <w:t>5.8</w:t>
                  </w:r>
                  <w:r>
                    <w:tab/>
                    <w:t>2.7</w:t>
                  </w:r>
                  <w:r>
                    <w:tab/>
                    <w:t>5.1</w:t>
                  </w:r>
                  <w:r>
                    <w:tab/>
                    <w:t>1.9</w:t>
                  </w:r>
                  <w:r>
                    <w:tab/>
                    <w:t>Iris-virginica</w:t>
                  </w:r>
                </w:p>
                <w:p w:rsidR="004F637C" w:rsidRDefault="004F637C" w:rsidP="004F637C">
                  <w:pPr>
                    <w:spacing w:line="200" w:lineRule="exact"/>
                  </w:pPr>
                  <w:r>
                    <w:t>144</w:t>
                  </w:r>
                  <w:r>
                    <w:tab/>
                    <w:t>6.8</w:t>
                  </w:r>
                  <w:r>
                    <w:tab/>
                    <w:t>3.2</w:t>
                  </w:r>
                  <w:r>
                    <w:tab/>
                    <w:t>5.9</w:t>
                  </w:r>
                  <w:r>
                    <w:tab/>
                    <w:t>2.3</w:t>
                  </w:r>
                  <w:r>
                    <w:tab/>
                    <w:t>Iris-virginica</w:t>
                  </w:r>
                </w:p>
                <w:p w:rsidR="004F637C" w:rsidRDefault="004F637C" w:rsidP="004F637C">
                  <w:pPr>
                    <w:spacing w:line="200" w:lineRule="exact"/>
                  </w:pPr>
                  <w:r>
                    <w:t>145</w:t>
                  </w:r>
                  <w:r>
                    <w:tab/>
                    <w:t>6.7</w:t>
                  </w:r>
                  <w:r>
                    <w:tab/>
                    <w:t>3.3</w:t>
                  </w:r>
                  <w:r>
                    <w:tab/>
                    <w:t>5.7</w:t>
                  </w:r>
                  <w:r>
                    <w:tab/>
                    <w:t>2.5</w:t>
                  </w:r>
                  <w:r>
                    <w:tab/>
                    <w:t>Iris-virginica</w:t>
                  </w:r>
                </w:p>
                <w:p w:rsidR="004F637C" w:rsidRDefault="004F637C" w:rsidP="004F637C">
                  <w:pPr>
                    <w:spacing w:line="200" w:lineRule="exact"/>
                  </w:pPr>
                  <w:r>
                    <w:t>146</w:t>
                  </w:r>
                  <w:r>
                    <w:tab/>
                    <w:t>6.7</w:t>
                  </w:r>
                  <w:r>
                    <w:tab/>
                    <w:t>3</w:t>
                  </w:r>
                  <w:r>
                    <w:tab/>
                    <w:t>5.2</w:t>
                  </w:r>
                  <w:r>
                    <w:tab/>
                    <w:t>2.3</w:t>
                  </w:r>
                  <w:r>
                    <w:tab/>
                    <w:t>Iris-virginica</w:t>
                  </w:r>
                </w:p>
                <w:p w:rsidR="004F637C" w:rsidRDefault="004F637C" w:rsidP="004F637C">
                  <w:pPr>
                    <w:spacing w:line="200" w:lineRule="exact"/>
                  </w:pPr>
                  <w:r>
                    <w:t>147</w:t>
                  </w:r>
                  <w:r>
                    <w:tab/>
                    <w:t>6.3</w:t>
                  </w:r>
                  <w:r>
                    <w:tab/>
                    <w:t>2.5</w:t>
                  </w:r>
                  <w:r>
                    <w:tab/>
                    <w:t>5</w:t>
                  </w:r>
                  <w:r>
                    <w:tab/>
                    <w:t>1.9</w:t>
                  </w:r>
                  <w:r>
                    <w:tab/>
                    <w:t>Iris-virginica</w:t>
                  </w:r>
                </w:p>
                <w:p w:rsidR="004F637C" w:rsidRDefault="004F637C" w:rsidP="004F637C">
                  <w:pPr>
                    <w:spacing w:line="200" w:lineRule="exact"/>
                  </w:pPr>
                  <w:r>
                    <w:t>148</w:t>
                  </w:r>
                  <w:r>
                    <w:tab/>
                    <w:t>6.5</w:t>
                  </w:r>
                  <w:r>
                    <w:tab/>
                    <w:t>3</w:t>
                  </w:r>
                  <w:r>
                    <w:tab/>
                    <w:t>5.2</w:t>
                  </w:r>
                  <w:r>
                    <w:tab/>
                    <w:t>2</w:t>
                  </w:r>
                  <w:r>
                    <w:tab/>
                    <w:t>Iris-virginica</w:t>
                  </w:r>
                </w:p>
                <w:p w:rsidR="004F637C" w:rsidRDefault="004F637C" w:rsidP="004F637C">
                  <w:pPr>
                    <w:spacing w:line="200" w:lineRule="exact"/>
                  </w:pPr>
                  <w:r>
                    <w:t>149</w:t>
                  </w:r>
                  <w:r>
                    <w:tab/>
                    <w:t>6.2</w:t>
                  </w:r>
                  <w:r>
                    <w:tab/>
                    <w:t>3.4</w:t>
                  </w:r>
                  <w:r>
                    <w:tab/>
                    <w:t>5.4</w:t>
                  </w:r>
                  <w:r>
                    <w:tab/>
                    <w:t>2.3</w:t>
                  </w:r>
                  <w:r>
                    <w:tab/>
                    <w:t>Iris-virginica</w:t>
                  </w:r>
                </w:p>
                <w:p w:rsidR="00B71839" w:rsidRDefault="004F637C" w:rsidP="004F637C">
                  <w:pPr>
                    <w:spacing w:line="200" w:lineRule="exact"/>
                  </w:pPr>
                  <w:r>
                    <w:t>150</w:t>
                  </w:r>
                  <w:r>
                    <w:tab/>
                    <w:t>5.9</w:t>
                  </w:r>
                  <w:r>
                    <w:tab/>
                    <w:t>3</w:t>
                  </w:r>
                  <w:r>
                    <w:tab/>
                    <w:t>5.1</w:t>
                  </w:r>
                  <w:r>
                    <w:tab/>
                    <w:t>1.8</w:t>
                  </w:r>
                  <w:r>
                    <w:tab/>
                    <w:t>Iris-virginica</w:t>
                  </w: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before="10" w:line="260" w:lineRule="exact"/>
                    <w:rPr>
                      <w:sz w:val="26"/>
                      <w:szCs w:val="26"/>
                    </w:rPr>
                  </w:pPr>
                </w:p>
                <w:p w:rsidR="00B71839" w:rsidRDefault="0000428B">
                  <w:pPr>
                    <w:ind w:left="236"/>
                    <w:rPr>
                      <w:rFonts w:ascii="Calibri" w:eastAsia="Calibri" w:hAnsi="Calibri" w:cs="Calibri"/>
                      <w:sz w:val="26"/>
                      <w:szCs w:val="26"/>
                    </w:rPr>
                  </w:pPr>
                  <w:r>
                    <w:rPr>
                      <w:rFonts w:ascii="Calibri" w:eastAsia="Calibri" w:hAnsi="Calibri" w:cs="Calibri"/>
                      <w:sz w:val="26"/>
                      <w:szCs w:val="26"/>
                    </w:rPr>
                    <w:t>Laaout part 3</w:t>
                  </w:r>
                </w:p>
              </w:txbxContent>
            </v:textbox>
            <w10:wrap anchorx="page"/>
          </v:shape>
        </w:pict>
      </w:r>
      <w:r w:rsidR="004F637C">
        <w:rPr>
          <w:rFonts w:ascii="Calibri" w:eastAsia="Calibri" w:hAnsi="Calibri" w:cs="Calibri"/>
          <w:b/>
          <w:sz w:val="28"/>
          <w:szCs w:val="28"/>
          <w:u w:val="single" w:color="000000"/>
        </w:rPr>
        <w:t>AFTER Prediction</w:t>
      </w:r>
      <w:r w:rsidR="0000428B">
        <w:rPr>
          <w:rFonts w:ascii="Calibri" w:eastAsia="Calibri" w:hAnsi="Calibri" w:cs="Calibri"/>
          <w:b/>
          <w:sz w:val="28"/>
          <w:szCs w:val="28"/>
          <w:u w:val="single" w:color="000000"/>
        </w:rPr>
        <w:t>:-</w:t>
      </w:r>
    </w:p>
    <w:p w:rsidR="00B71839" w:rsidRDefault="00B71839">
      <w:pPr>
        <w:spacing w:before="10" w:line="140" w:lineRule="exact"/>
        <w:rPr>
          <w:sz w:val="14"/>
          <w:szCs w:val="14"/>
        </w:rPr>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spacing w:line="200" w:lineRule="exact"/>
      </w:pPr>
    </w:p>
    <w:p w:rsidR="00B71839" w:rsidRDefault="00B71839">
      <w:pPr>
        <w:ind w:left="178"/>
        <w:sectPr w:rsidR="00B71839">
          <w:headerReference w:type="default" r:id="rId26"/>
          <w:pgSz w:w="11920" w:h="16840"/>
          <w:pgMar w:top="1400" w:right="500" w:bottom="280" w:left="1020" w:header="1166" w:footer="1191" w:gutter="0"/>
          <w:cols w:space="720"/>
        </w:sectPr>
      </w:pPr>
    </w:p>
    <w:p w:rsidR="00B71839" w:rsidRDefault="00B71839">
      <w:pPr>
        <w:spacing w:before="4" w:line="260" w:lineRule="exact"/>
        <w:rPr>
          <w:sz w:val="26"/>
          <w:szCs w:val="26"/>
        </w:rPr>
      </w:pPr>
    </w:p>
    <w:p w:rsidR="008D6EC3" w:rsidRDefault="008D6EC3">
      <w:pPr>
        <w:spacing w:before="24"/>
        <w:ind w:left="116"/>
        <w:rPr>
          <w:rFonts w:ascii="Arial" w:eastAsia="Arial" w:hAnsi="Arial" w:cs="Arial"/>
          <w:b/>
          <w:color w:val="333333"/>
          <w:sz w:val="28"/>
          <w:szCs w:val="28"/>
        </w:rPr>
      </w:pPr>
    </w:p>
    <w:p w:rsidR="008D6EC3" w:rsidRDefault="008D6EC3">
      <w:pPr>
        <w:spacing w:before="24"/>
        <w:ind w:left="116"/>
        <w:rPr>
          <w:rFonts w:ascii="Arial" w:eastAsia="Arial" w:hAnsi="Arial" w:cs="Arial"/>
          <w:b/>
          <w:color w:val="333333"/>
          <w:sz w:val="28"/>
          <w:szCs w:val="28"/>
        </w:rPr>
      </w:pPr>
    </w:p>
    <w:p w:rsidR="00B71839" w:rsidRDefault="0000428B">
      <w:pPr>
        <w:spacing w:before="24"/>
        <w:ind w:left="116"/>
        <w:rPr>
          <w:rFonts w:ascii="Arial" w:eastAsia="Arial" w:hAnsi="Arial" w:cs="Arial"/>
          <w:sz w:val="28"/>
          <w:szCs w:val="28"/>
        </w:rPr>
      </w:pPr>
      <w:r>
        <w:rPr>
          <w:rFonts w:ascii="Arial" w:eastAsia="Arial" w:hAnsi="Arial" w:cs="Arial"/>
          <w:b/>
          <w:color w:val="333333"/>
          <w:sz w:val="28"/>
          <w:szCs w:val="28"/>
        </w:rPr>
        <w:t>4.2 Description</w:t>
      </w:r>
    </w:p>
    <w:p w:rsidR="00B71839" w:rsidRDefault="00B71839">
      <w:pPr>
        <w:spacing w:line="200" w:lineRule="exact"/>
      </w:pPr>
    </w:p>
    <w:p w:rsidR="00B71839" w:rsidRPr="008D6EC3" w:rsidRDefault="00B71839">
      <w:pPr>
        <w:spacing w:before="12" w:line="260" w:lineRule="exact"/>
        <w:rPr>
          <w:sz w:val="24"/>
          <w:szCs w:val="24"/>
        </w:rPr>
      </w:pPr>
    </w:p>
    <w:p w:rsidR="008D6EC3" w:rsidRPr="008D6EC3" w:rsidRDefault="008D6EC3" w:rsidP="008D6EC3">
      <w:pPr>
        <w:spacing w:line="387" w:lineRule="auto"/>
        <w:ind w:left="360" w:right="26"/>
        <w:jc w:val="both"/>
        <w:rPr>
          <w:rFonts w:eastAsia="Arial"/>
          <w:sz w:val="24"/>
          <w:szCs w:val="24"/>
        </w:rPr>
      </w:pPr>
      <w:r w:rsidRPr="008D6EC3">
        <w:rPr>
          <w:rFonts w:eastAsia="Arial"/>
          <w:sz w:val="24"/>
          <w:szCs w:val="24"/>
        </w:rPr>
        <w:t>During the work in this doctoral thesis, several experiments were performed using image processing and machine learning algorithms for the purpose of plant species recognition and weed detection.</w:t>
      </w:r>
    </w:p>
    <w:p w:rsidR="008D6EC3" w:rsidRPr="008D6EC3" w:rsidRDefault="008D6EC3" w:rsidP="008D6EC3">
      <w:pPr>
        <w:spacing w:line="199" w:lineRule="exact"/>
        <w:rPr>
          <w:sz w:val="24"/>
          <w:szCs w:val="24"/>
        </w:rPr>
      </w:pPr>
    </w:p>
    <w:p w:rsidR="008D6EC3" w:rsidRPr="008D6EC3" w:rsidRDefault="008D6EC3" w:rsidP="008D6EC3">
      <w:pPr>
        <w:spacing w:line="387" w:lineRule="auto"/>
        <w:ind w:left="360" w:right="26" w:firstLine="351"/>
        <w:jc w:val="both"/>
        <w:rPr>
          <w:rFonts w:eastAsia="Arial"/>
          <w:sz w:val="24"/>
          <w:szCs w:val="24"/>
        </w:rPr>
      </w:pPr>
      <w:r w:rsidRPr="008D6EC3">
        <w:rPr>
          <w:rFonts w:eastAsia="Arial"/>
          <w:sz w:val="24"/>
          <w:szCs w:val="24"/>
        </w:rPr>
        <w:t>Three datasets were recorded with regular RGB cameras under different heights and lighting conditions which introduced additional challenges to the task of plant classification for the purpose of weed detection.</w:t>
      </w:r>
    </w:p>
    <w:p w:rsidR="008D6EC3" w:rsidRPr="008D6EC3" w:rsidRDefault="008D6EC3" w:rsidP="008D6EC3">
      <w:pPr>
        <w:spacing w:line="199" w:lineRule="exact"/>
        <w:rPr>
          <w:sz w:val="24"/>
          <w:szCs w:val="24"/>
        </w:rPr>
      </w:pPr>
    </w:p>
    <w:p w:rsidR="008D6EC3" w:rsidRPr="008D6EC3" w:rsidRDefault="008D6EC3" w:rsidP="008D6EC3">
      <w:pPr>
        <w:spacing w:line="415" w:lineRule="auto"/>
        <w:ind w:left="360" w:right="26" w:firstLine="351"/>
        <w:jc w:val="both"/>
        <w:rPr>
          <w:rFonts w:eastAsia="Arial"/>
          <w:sz w:val="24"/>
          <w:szCs w:val="24"/>
        </w:rPr>
      </w:pPr>
      <w:r w:rsidRPr="008D6EC3">
        <w:rPr>
          <w:rFonts w:eastAsia="Arial"/>
          <w:sz w:val="24"/>
          <w:szCs w:val="24"/>
        </w:rPr>
        <w:t>In the spinach dataset where the segmentation is simple and each of the seedlings could be separated from the images, we used the contours from the plants to generate descriptors. This approach is rarely possible in practice, because plants and weeds grow simultaneously and often overlap each other on the images. In cases where there is a visible overlapping, like in the tobacco dataset, sliding windows could be used to analyze different regions of the image and perform the classification using texture descriptors. Both of the approaches were promising but not very successful on the obtained datasets, partially due to the low quality of the obtained images and partially due to the similarities in the contours between weeds and plants and the high level of overlap in the tobacco dataset. In the tobacco dataset, even the manual annotation was very difficult because the weed areas were hard to distinguish</w:t>
      </w:r>
    </w:p>
    <w:p w:rsidR="008D6EC3" w:rsidRPr="008D6EC3" w:rsidRDefault="008D6EC3" w:rsidP="008D6EC3">
      <w:pPr>
        <w:spacing w:line="415" w:lineRule="auto"/>
        <w:ind w:left="360" w:right="26" w:firstLine="351"/>
        <w:jc w:val="both"/>
        <w:rPr>
          <w:rFonts w:eastAsia="Arial"/>
          <w:sz w:val="24"/>
          <w:szCs w:val="24"/>
        </w:rPr>
        <w:sectPr w:rsidR="008D6EC3" w:rsidRPr="008D6EC3">
          <w:pgSz w:w="11900" w:h="16838"/>
          <w:pgMar w:top="690" w:right="1440" w:bottom="1440" w:left="1440" w:header="0" w:footer="0" w:gutter="0"/>
          <w:cols w:space="0" w:equalWidth="0">
            <w:col w:w="9026"/>
          </w:cols>
          <w:docGrid w:linePitch="360"/>
        </w:sectPr>
      </w:pPr>
    </w:p>
    <w:p w:rsidR="008D6EC3" w:rsidRPr="008D6EC3" w:rsidRDefault="008D6EC3" w:rsidP="008D6EC3">
      <w:pPr>
        <w:spacing w:line="298" w:lineRule="exact"/>
        <w:rPr>
          <w:sz w:val="24"/>
          <w:szCs w:val="24"/>
        </w:rPr>
      </w:pPr>
    </w:p>
    <w:p w:rsidR="008D6EC3" w:rsidRPr="008D6EC3" w:rsidRDefault="008D6EC3" w:rsidP="008D6EC3">
      <w:pPr>
        <w:spacing w:line="0" w:lineRule="atLeast"/>
        <w:ind w:left="8760"/>
        <w:rPr>
          <w:rFonts w:eastAsia="Arial"/>
          <w:sz w:val="24"/>
          <w:szCs w:val="24"/>
        </w:rPr>
      </w:pPr>
      <w:r w:rsidRPr="008D6EC3">
        <w:rPr>
          <w:rFonts w:eastAsia="Arial"/>
          <w:sz w:val="24"/>
          <w:szCs w:val="24"/>
        </w:rPr>
        <w:t>31</w:t>
      </w:r>
    </w:p>
    <w:p w:rsidR="008D6EC3" w:rsidRPr="008D6EC3" w:rsidRDefault="008D6EC3" w:rsidP="008D6EC3">
      <w:pPr>
        <w:spacing w:line="0" w:lineRule="atLeast"/>
        <w:ind w:left="8760"/>
        <w:rPr>
          <w:rFonts w:eastAsia="Arial"/>
          <w:sz w:val="24"/>
          <w:szCs w:val="24"/>
        </w:rPr>
        <w:sectPr w:rsidR="008D6EC3" w:rsidRPr="008D6EC3">
          <w:type w:val="continuous"/>
          <w:pgSz w:w="11900" w:h="16838"/>
          <w:pgMar w:top="690" w:right="1440" w:bottom="1440" w:left="1440" w:header="0" w:footer="0" w:gutter="0"/>
          <w:cols w:space="0" w:equalWidth="0">
            <w:col w:w="9026"/>
          </w:cols>
          <w:docGrid w:linePitch="360"/>
        </w:sectPr>
      </w:pPr>
    </w:p>
    <w:p w:rsidR="008D6EC3" w:rsidRPr="008D6EC3" w:rsidRDefault="008D6EC3" w:rsidP="008D6EC3">
      <w:pPr>
        <w:spacing w:line="0" w:lineRule="atLeast"/>
        <w:ind w:left="1140"/>
        <w:rPr>
          <w:rFonts w:eastAsia="Arial"/>
          <w:sz w:val="24"/>
          <w:szCs w:val="24"/>
        </w:rPr>
      </w:pPr>
      <w:bookmarkStart w:id="1" w:name="page40"/>
      <w:bookmarkEnd w:id="1"/>
      <w:r w:rsidRPr="008D6EC3">
        <w:rPr>
          <w:rFonts w:eastAsia="Arial"/>
          <w:sz w:val="24"/>
          <w:szCs w:val="24"/>
        </w:rPr>
        <w:lastRenderedPageBreak/>
        <w:t>Plant Species Recognition based on Image Processing and Machine Learning</w:t>
      </w:r>
    </w:p>
    <w:p w:rsidR="008D6EC3" w:rsidRPr="008D6EC3" w:rsidRDefault="0079237A" w:rsidP="008D6EC3">
      <w:pPr>
        <w:spacing w:line="20" w:lineRule="exact"/>
        <w:rPr>
          <w:sz w:val="24"/>
          <w:szCs w:val="24"/>
        </w:rPr>
      </w:pPr>
      <w:r w:rsidRPr="0079237A">
        <w:rPr>
          <w:rFonts w:eastAsia="Arial"/>
          <w:sz w:val="24"/>
          <w:szCs w:val="24"/>
        </w:rPr>
        <w:pict>
          <v:line id="_x0000_s2178" style="position:absolute;z-index:-251640320" from="18pt,3.1pt" to="450pt,3.1pt" o:userdrawn="t" strokeweight=".14039mm"/>
        </w:pict>
      </w:r>
    </w:p>
    <w:p w:rsidR="008D6EC3" w:rsidRPr="008D6EC3" w:rsidRDefault="008D6EC3" w:rsidP="008D6EC3">
      <w:pPr>
        <w:spacing w:line="200" w:lineRule="exact"/>
        <w:rPr>
          <w:sz w:val="24"/>
          <w:szCs w:val="24"/>
        </w:rPr>
      </w:pPr>
    </w:p>
    <w:p w:rsidR="008D6EC3" w:rsidRPr="008D6EC3" w:rsidRDefault="008D6EC3" w:rsidP="008D6EC3">
      <w:pPr>
        <w:spacing w:line="351" w:lineRule="exact"/>
        <w:rPr>
          <w:sz w:val="24"/>
          <w:szCs w:val="24"/>
        </w:rPr>
      </w:pPr>
    </w:p>
    <w:p w:rsidR="008D6EC3" w:rsidRPr="008D6EC3" w:rsidRDefault="008D6EC3" w:rsidP="008D6EC3">
      <w:pPr>
        <w:spacing w:line="384" w:lineRule="auto"/>
        <w:ind w:left="360" w:right="26"/>
        <w:jc w:val="both"/>
        <w:rPr>
          <w:rFonts w:eastAsia="Arial"/>
          <w:sz w:val="24"/>
          <w:szCs w:val="24"/>
        </w:rPr>
      </w:pPr>
      <w:r w:rsidRPr="008D6EC3">
        <w:rPr>
          <w:rFonts w:eastAsia="Arial"/>
          <w:sz w:val="24"/>
          <w:szCs w:val="24"/>
        </w:rPr>
        <w:t>from the plant areas. The overlapping and different lighting conditions even after normalization and equalizing of the images introduce high noise in the data and the machine learning and even deep learning algorithms weren’t able to successfully build a model for weed detection.</w:t>
      </w:r>
    </w:p>
    <w:p w:rsidR="008D6EC3" w:rsidRPr="008D6EC3" w:rsidRDefault="008D6EC3" w:rsidP="008D6EC3">
      <w:pPr>
        <w:spacing w:line="201" w:lineRule="exact"/>
        <w:rPr>
          <w:sz w:val="24"/>
          <w:szCs w:val="24"/>
        </w:rPr>
      </w:pPr>
    </w:p>
    <w:p w:rsidR="008D6EC3" w:rsidRPr="008D6EC3" w:rsidRDefault="008D6EC3" w:rsidP="008D6EC3">
      <w:pPr>
        <w:spacing w:line="379" w:lineRule="auto"/>
        <w:ind w:left="360" w:right="26" w:firstLine="351"/>
        <w:jc w:val="both"/>
        <w:rPr>
          <w:rFonts w:eastAsia="Arial"/>
          <w:sz w:val="24"/>
          <w:szCs w:val="24"/>
        </w:rPr>
      </w:pPr>
      <w:r w:rsidRPr="008D6EC3">
        <w:rPr>
          <w:rFonts w:eastAsia="Arial"/>
          <w:sz w:val="24"/>
          <w:szCs w:val="24"/>
        </w:rPr>
        <w:t>With the carrot dataset, we obtained higher quality images and decided to use the SegNet semantic segmentation architecture. With the SegNet architecture we obtained a precision of around 60% on the data, a result which suggests that this approach could be used for weed segmentation from RGB images under variable lighting conditions, but needs modifications in order to obtain good results. The reported precision in the literature for SegNet is much higher than the obtained one for other datasets. For images that are recorded with multi-spectral cameras, some results are in the range of over 90% precision, however the precision on RGB datasets even under same lighting conditions and fixed height is similar to the results obtained in our work.</w:t>
      </w:r>
    </w:p>
    <w:p w:rsidR="008D6EC3" w:rsidRPr="008D6EC3" w:rsidRDefault="008D6EC3" w:rsidP="008D6EC3">
      <w:pPr>
        <w:spacing w:line="210" w:lineRule="exact"/>
        <w:rPr>
          <w:sz w:val="24"/>
          <w:szCs w:val="24"/>
        </w:rPr>
      </w:pPr>
    </w:p>
    <w:p w:rsidR="008D6EC3" w:rsidRPr="008D6EC3" w:rsidRDefault="008D6EC3" w:rsidP="008D6EC3">
      <w:pPr>
        <w:spacing w:line="416" w:lineRule="auto"/>
        <w:ind w:left="360" w:right="26" w:firstLine="351"/>
        <w:jc w:val="both"/>
        <w:rPr>
          <w:rFonts w:eastAsia="Arial"/>
          <w:sz w:val="24"/>
          <w:szCs w:val="24"/>
        </w:rPr>
      </w:pPr>
      <w:r w:rsidRPr="008D6EC3">
        <w:rPr>
          <w:rFonts w:eastAsia="Arial"/>
          <w:sz w:val="24"/>
          <w:szCs w:val="24"/>
        </w:rPr>
        <w:t>From the results we can conclude that the segmentation and weed detection from young seedlings using RGB cameras under different weather and lighting conditions is difficult, however, with the usage of machine learning and image processing algo-rithms the task is not impossible and the obtained results show us several directions that could be taken to improve performance. Multi-spectral cameras could also be employed or constant lighting RGB images could be obtained to improve the results. Larger datasets for training could also improve the models. Furthermore, the over-fitting could be overcome by changes in the deep learning architecture, by further simplification or by using different types of deep learning architectures and layers.</w:t>
      </w:r>
    </w:p>
    <w:p w:rsidR="008D6EC3" w:rsidRPr="008D6EC3" w:rsidRDefault="008D6EC3" w:rsidP="008D6EC3">
      <w:pPr>
        <w:spacing w:line="188" w:lineRule="exact"/>
        <w:rPr>
          <w:sz w:val="24"/>
          <w:szCs w:val="24"/>
        </w:rPr>
      </w:pPr>
    </w:p>
    <w:p w:rsidR="008D6EC3" w:rsidRPr="008D6EC3" w:rsidRDefault="008D6EC3" w:rsidP="008D6EC3">
      <w:pPr>
        <w:spacing w:line="401" w:lineRule="auto"/>
        <w:ind w:left="360" w:right="26" w:firstLine="351"/>
        <w:jc w:val="both"/>
        <w:rPr>
          <w:rFonts w:eastAsia="Arial"/>
          <w:sz w:val="24"/>
          <w:szCs w:val="24"/>
        </w:rPr>
      </w:pPr>
      <w:r w:rsidRPr="008D6EC3">
        <w:rPr>
          <w:rFonts w:eastAsia="Arial"/>
          <w:sz w:val="24"/>
          <w:szCs w:val="24"/>
        </w:rPr>
        <w:t>To build a more reliable model, more data would be needed, than the one ob-tained for the purpose of the presented experiments. To achieve this a cloud based architecture is proposed that would allow small farmers to collaborate on the data gathering and to achieve cheaper sensing and processing system.</w:t>
      </w:r>
    </w:p>
    <w:p w:rsidR="00B71839" w:rsidRPr="008D6EC3" w:rsidRDefault="00B71839">
      <w:pPr>
        <w:spacing w:line="200" w:lineRule="exact"/>
        <w:rPr>
          <w:sz w:val="24"/>
          <w:szCs w:val="24"/>
        </w:rPr>
      </w:pPr>
    </w:p>
    <w:p w:rsidR="00B71839" w:rsidRPr="008D6EC3" w:rsidRDefault="00B71839">
      <w:pPr>
        <w:spacing w:line="200" w:lineRule="exact"/>
        <w:rPr>
          <w:sz w:val="24"/>
          <w:szCs w:val="24"/>
        </w:rPr>
      </w:pPr>
    </w:p>
    <w:p w:rsidR="00B71839" w:rsidRPr="008D6EC3" w:rsidRDefault="00B71839">
      <w:pPr>
        <w:spacing w:line="200" w:lineRule="exact"/>
        <w:rPr>
          <w:sz w:val="24"/>
          <w:szCs w:val="24"/>
        </w:rPr>
      </w:pPr>
    </w:p>
    <w:p w:rsidR="00B71839" w:rsidRDefault="00B71839">
      <w:pPr>
        <w:spacing w:line="200" w:lineRule="exact"/>
      </w:pPr>
    </w:p>
    <w:p w:rsidR="00B71839" w:rsidRDefault="00B71839">
      <w:pPr>
        <w:spacing w:line="200" w:lineRule="exact"/>
      </w:pPr>
    </w:p>
    <w:p w:rsidR="008D6EC3" w:rsidRDefault="008D6EC3">
      <w:pPr>
        <w:ind w:left="116"/>
        <w:rPr>
          <w:b/>
          <w:sz w:val="32"/>
          <w:szCs w:val="32"/>
        </w:rPr>
      </w:pPr>
    </w:p>
    <w:p w:rsidR="008D6EC3" w:rsidRDefault="008D6EC3">
      <w:pPr>
        <w:ind w:left="116"/>
        <w:rPr>
          <w:b/>
          <w:sz w:val="32"/>
          <w:szCs w:val="32"/>
        </w:rPr>
      </w:pPr>
    </w:p>
    <w:p w:rsidR="00B71839" w:rsidRDefault="0000428B">
      <w:pPr>
        <w:ind w:left="116"/>
        <w:rPr>
          <w:sz w:val="32"/>
          <w:szCs w:val="32"/>
        </w:rPr>
      </w:pPr>
      <w:r>
        <w:rPr>
          <w:b/>
          <w:sz w:val="32"/>
          <w:szCs w:val="32"/>
        </w:rPr>
        <w:t>5  REFERENCES</w:t>
      </w:r>
    </w:p>
    <w:p w:rsidR="00B71839" w:rsidRDefault="00B71839">
      <w:pPr>
        <w:spacing w:before="10" w:line="120" w:lineRule="exact"/>
        <w:rPr>
          <w:sz w:val="12"/>
          <w:szCs w:val="12"/>
        </w:rPr>
      </w:pPr>
    </w:p>
    <w:p w:rsidR="008D6EC3" w:rsidRPr="008D6EC3" w:rsidRDefault="008D6EC3" w:rsidP="008D6EC3">
      <w:pPr>
        <w:numPr>
          <w:ilvl w:val="0"/>
          <w:numId w:val="2"/>
        </w:numPr>
        <w:tabs>
          <w:tab w:val="left" w:pos="840"/>
        </w:tabs>
        <w:spacing w:line="262" w:lineRule="auto"/>
        <w:ind w:left="840" w:right="26" w:hanging="363"/>
        <w:jc w:val="both"/>
        <w:rPr>
          <w:rFonts w:eastAsia="Arial"/>
          <w:sz w:val="24"/>
          <w:szCs w:val="24"/>
        </w:rPr>
      </w:pPr>
      <w:r w:rsidRPr="008D6EC3">
        <w:rPr>
          <w:rFonts w:eastAsia="Arial"/>
          <w:sz w:val="24"/>
          <w:szCs w:val="24"/>
        </w:rPr>
        <w:t>D. K. Ray, N. D. Mueller, P. C. West, and J. A. Foley, “Yield trends are in-sufficient to double global crop production by 2050,” PloS one, vol. 8, no. 6, p. e66428, 2013.</w:t>
      </w:r>
    </w:p>
    <w:p w:rsidR="008D6EC3" w:rsidRPr="008D6EC3" w:rsidRDefault="008D6EC3" w:rsidP="008D6EC3">
      <w:pPr>
        <w:spacing w:line="162" w:lineRule="exact"/>
        <w:rPr>
          <w:rFonts w:eastAsia="Arial"/>
          <w:sz w:val="24"/>
          <w:szCs w:val="24"/>
        </w:rPr>
      </w:pPr>
    </w:p>
    <w:p w:rsidR="008D6EC3" w:rsidRPr="008D6EC3" w:rsidRDefault="008D6EC3" w:rsidP="008D6EC3">
      <w:pPr>
        <w:numPr>
          <w:ilvl w:val="0"/>
          <w:numId w:val="2"/>
        </w:numPr>
        <w:tabs>
          <w:tab w:val="left" w:pos="840"/>
        </w:tabs>
        <w:spacing w:line="262" w:lineRule="auto"/>
        <w:ind w:left="840" w:right="26" w:hanging="363"/>
        <w:jc w:val="both"/>
        <w:rPr>
          <w:rFonts w:eastAsia="Arial"/>
          <w:sz w:val="24"/>
          <w:szCs w:val="24"/>
        </w:rPr>
      </w:pPr>
      <w:r w:rsidRPr="008D6EC3">
        <w:rPr>
          <w:rFonts w:eastAsia="Arial"/>
          <w:sz w:val="24"/>
          <w:szCs w:val="24"/>
        </w:rPr>
        <w:t>P. Cosmin, “Adoption of artificial intelligence in agriculture,” Bulletin of Univer-sity of Agricultural Sciences and Veterinary Medicine Cluj-Napoca. Agriculture, vol. 68, no. 1, 2011.</w:t>
      </w:r>
    </w:p>
    <w:p w:rsidR="008D6EC3" w:rsidRPr="008D6EC3" w:rsidRDefault="008D6EC3" w:rsidP="008D6EC3">
      <w:pPr>
        <w:spacing w:line="162" w:lineRule="exact"/>
        <w:rPr>
          <w:rFonts w:eastAsia="Arial"/>
          <w:sz w:val="24"/>
          <w:szCs w:val="24"/>
        </w:rPr>
      </w:pPr>
    </w:p>
    <w:p w:rsidR="008D6EC3" w:rsidRPr="008D6EC3" w:rsidRDefault="008D6EC3" w:rsidP="008D6EC3">
      <w:pPr>
        <w:numPr>
          <w:ilvl w:val="0"/>
          <w:numId w:val="2"/>
        </w:numPr>
        <w:tabs>
          <w:tab w:val="left" w:pos="840"/>
        </w:tabs>
        <w:spacing w:line="262" w:lineRule="auto"/>
        <w:ind w:left="840" w:right="26" w:hanging="363"/>
        <w:jc w:val="both"/>
        <w:rPr>
          <w:rFonts w:eastAsia="Arial"/>
          <w:sz w:val="24"/>
          <w:szCs w:val="24"/>
        </w:rPr>
      </w:pPr>
      <w:r w:rsidRPr="008D6EC3">
        <w:rPr>
          <w:rFonts w:eastAsia="Arial"/>
          <w:sz w:val="24"/>
          <w:szCs w:val="24"/>
        </w:rPr>
        <w:t>D. Schimmelpfennig et al., “Farm profits and adoption of precision agriculture,” United States Department of Agriculture, Economic Research Service, Tech. Rep., 2016.</w:t>
      </w:r>
    </w:p>
    <w:p w:rsidR="008D6EC3" w:rsidRPr="008D6EC3" w:rsidRDefault="008D6EC3" w:rsidP="008D6EC3">
      <w:pPr>
        <w:spacing w:line="162" w:lineRule="exact"/>
        <w:rPr>
          <w:rFonts w:eastAsia="Arial"/>
          <w:sz w:val="24"/>
          <w:szCs w:val="24"/>
        </w:rPr>
      </w:pPr>
    </w:p>
    <w:p w:rsidR="008D6EC3" w:rsidRPr="008D6EC3" w:rsidRDefault="008D6EC3" w:rsidP="008D6EC3">
      <w:pPr>
        <w:numPr>
          <w:ilvl w:val="0"/>
          <w:numId w:val="2"/>
        </w:numPr>
        <w:tabs>
          <w:tab w:val="left" w:pos="840"/>
        </w:tabs>
        <w:spacing w:line="0" w:lineRule="atLeast"/>
        <w:ind w:left="840" w:hanging="363"/>
        <w:rPr>
          <w:rFonts w:eastAsia="Arial"/>
          <w:sz w:val="24"/>
          <w:szCs w:val="24"/>
        </w:rPr>
      </w:pPr>
      <w:r w:rsidRPr="008D6EC3">
        <w:rPr>
          <w:rFonts w:eastAsia="Arial"/>
          <w:sz w:val="24"/>
          <w:szCs w:val="24"/>
        </w:rPr>
        <w:t>C.  Ritter,  D.  Dicke,  M.  Weis,  H.  Oebel,  H.  P.  Piepho,  A.  B¨uchse,</w:t>
      </w:r>
    </w:p>
    <w:p w:rsidR="008D6EC3" w:rsidRPr="008D6EC3" w:rsidRDefault="008D6EC3" w:rsidP="008D6EC3">
      <w:pPr>
        <w:spacing w:line="25" w:lineRule="exact"/>
        <w:rPr>
          <w:sz w:val="24"/>
          <w:szCs w:val="24"/>
        </w:rPr>
      </w:pPr>
    </w:p>
    <w:p w:rsidR="008D6EC3" w:rsidRPr="008D6EC3" w:rsidRDefault="008D6EC3" w:rsidP="008D6EC3">
      <w:pPr>
        <w:spacing w:line="255" w:lineRule="auto"/>
        <w:ind w:left="840" w:right="26"/>
        <w:jc w:val="both"/>
        <w:rPr>
          <w:rFonts w:eastAsia="Arial"/>
          <w:sz w:val="24"/>
          <w:szCs w:val="24"/>
        </w:rPr>
      </w:pPr>
      <w:r w:rsidRPr="008D6EC3">
        <w:rPr>
          <w:rFonts w:eastAsia="Arial"/>
          <w:sz w:val="24"/>
          <w:szCs w:val="24"/>
        </w:rPr>
        <w:t>and R. Gerhards, “An on-farm approach to quantify yield variation and to derive decision rules for site-specific weed management,” Precision Agriculture, vol. 9, no. 3, pp. 133–146, 2008. [Online]. Available: http: //dx.doi.org/10.1007/s11119-008-9061-5</w:t>
      </w:r>
    </w:p>
    <w:p w:rsidR="008D6EC3" w:rsidRPr="008D6EC3" w:rsidRDefault="008D6EC3" w:rsidP="008D6EC3">
      <w:pPr>
        <w:spacing w:line="170" w:lineRule="exact"/>
        <w:rPr>
          <w:sz w:val="24"/>
          <w:szCs w:val="24"/>
        </w:rPr>
      </w:pPr>
    </w:p>
    <w:p w:rsidR="008D6EC3" w:rsidRPr="008D6EC3" w:rsidRDefault="008D6EC3" w:rsidP="008D6EC3">
      <w:pPr>
        <w:numPr>
          <w:ilvl w:val="0"/>
          <w:numId w:val="3"/>
        </w:numPr>
        <w:tabs>
          <w:tab w:val="left" w:pos="840"/>
        </w:tabs>
        <w:spacing w:line="273" w:lineRule="auto"/>
        <w:ind w:left="840" w:right="26" w:hanging="363"/>
        <w:jc w:val="both"/>
        <w:rPr>
          <w:rFonts w:eastAsia="Arial"/>
          <w:sz w:val="24"/>
          <w:szCs w:val="24"/>
        </w:rPr>
      </w:pPr>
      <w:r w:rsidRPr="008D6EC3">
        <w:rPr>
          <w:rFonts w:eastAsia="Arial"/>
          <w:sz w:val="24"/>
          <w:szCs w:val="24"/>
        </w:rPr>
        <w:t>K.-H. Dammer and G. Wartenberg, “Sensor-based weed detection and application of variable herbicide rates in real time,” Crop Protection, vol. 26, no. 3, pp. 270 – 277, 2007, weed Science in Time of Transition. [Online]. Available: http://www.sciencedirect.com/science/article/pii/S0261219406002456</w:t>
      </w:r>
    </w:p>
    <w:p w:rsidR="008D6EC3" w:rsidRPr="008D6EC3" w:rsidRDefault="008D6EC3" w:rsidP="008D6EC3">
      <w:pPr>
        <w:spacing w:line="151" w:lineRule="exact"/>
        <w:rPr>
          <w:rFonts w:eastAsia="Arial"/>
          <w:sz w:val="24"/>
          <w:szCs w:val="24"/>
        </w:rPr>
      </w:pPr>
    </w:p>
    <w:p w:rsidR="008D6EC3" w:rsidRPr="008D6EC3" w:rsidRDefault="008D6EC3" w:rsidP="008D6EC3">
      <w:pPr>
        <w:numPr>
          <w:ilvl w:val="0"/>
          <w:numId w:val="3"/>
        </w:numPr>
        <w:tabs>
          <w:tab w:val="left" w:pos="840"/>
        </w:tabs>
        <w:spacing w:line="258" w:lineRule="auto"/>
        <w:ind w:left="840" w:right="26" w:hanging="363"/>
        <w:jc w:val="both"/>
        <w:rPr>
          <w:rFonts w:eastAsia="Arial"/>
          <w:sz w:val="24"/>
          <w:szCs w:val="24"/>
        </w:rPr>
      </w:pPr>
      <w:r w:rsidRPr="008D6EC3">
        <w:rPr>
          <w:rFonts w:eastAsia="Arial"/>
          <w:sz w:val="24"/>
          <w:szCs w:val="24"/>
        </w:rPr>
        <w:t>M. Loghavi and B. B. Mackvandi, “Development of a target oriented weed control system,” Computers and Electronics in Agriculture, vol. 63, no. 2, pp. 112 – 118, 2008. [Online]. Available: http://www.sciencedirect.com/science/ article/pii/S0168169908000471</w:t>
      </w:r>
    </w:p>
    <w:p w:rsidR="008D6EC3" w:rsidRPr="008D6EC3" w:rsidRDefault="008D6EC3" w:rsidP="008D6EC3">
      <w:pPr>
        <w:spacing w:line="168" w:lineRule="exact"/>
        <w:rPr>
          <w:rFonts w:eastAsia="Arial"/>
          <w:sz w:val="24"/>
          <w:szCs w:val="24"/>
        </w:rPr>
      </w:pPr>
    </w:p>
    <w:p w:rsidR="008D6EC3" w:rsidRPr="008D6EC3" w:rsidRDefault="008D6EC3" w:rsidP="008D6EC3">
      <w:pPr>
        <w:numPr>
          <w:ilvl w:val="0"/>
          <w:numId w:val="3"/>
        </w:numPr>
        <w:tabs>
          <w:tab w:val="left" w:pos="840"/>
        </w:tabs>
        <w:spacing w:line="258" w:lineRule="auto"/>
        <w:ind w:left="840" w:right="26" w:hanging="363"/>
        <w:jc w:val="both"/>
        <w:rPr>
          <w:rFonts w:eastAsia="Arial"/>
          <w:sz w:val="24"/>
          <w:szCs w:val="24"/>
        </w:rPr>
      </w:pPr>
      <w:r w:rsidRPr="008D6EC3">
        <w:rPr>
          <w:rFonts w:eastAsia="Arial"/>
          <w:sz w:val="24"/>
          <w:szCs w:val="24"/>
        </w:rPr>
        <w:t>A. I. de Castro, M. Jurado-Exp´osito, J. M. Pe˜na-Barrag´an, and F. L´opez-Granados, “Airborne multi-spectral imagery for mapping cruciferous weeds in cereal and legume crops,” Precision Agriculture, vol. 13, no. 3, pp. 302–321, 2012. [Online]. Available: http://dx.doi.org/10.1007/s11119-011-9247-0</w:t>
      </w:r>
    </w:p>
    <w:p w:rsidR="008D6EC3" w:rsidRPr="008D6EC3" w:rsidRDefault="008D6EC3" w:rsidP="008D6EC3">
      <w:pPr>
        <w:spacing w:line="168" w:lineRule="exact"/>
        <w:rPr>
          <w:rFonts w:eastAsia="Arial"/>
          <w:sz w:val="24"/>
          <w:szCs w:val="24"/>
        </w:rPr>
      </w:pPr>
    </w:p>
    <w:p w:rsidR="008D6EC3" w:rsidRPr="008D6EC3" w:rsidRDefault="008D6EC3" w:rsidP="008D6EC3">
      <w:pPr>
        <w:numPr>
          <w:ilvl w:val="0"/>
          <w:numId w:val="3"/>
        </w:numPr>
        <w:tabs>
          <w:tab w:val="left" w:pos="840"/>
        </w:tabs>
        <w:spacing w:line="272" w:lineRule="auto"/>
        <w:ind w:left="840" w:right="26" w:hanging="363"/>
        <w:jc w:val="both"/>
        <w:rPr>
          <w:rFonts w:eastAsia="Arial"/>
          <w:sz w:val="24"/>
          <w:szCs w:val="24"/>
        </w:rPr>
      </w:pPr>
      <w:r w:rsidRPr="008D6EC3">
        <w:rPr>
          <w:rFonts w:eastAsia="Arial"/>
          <w:sz w:val="24"/>
          <w:szCs w:val="24"/>
        </w:rPr>
        <w:t>F. Castaldi, F. Pelosi, S. Pascucci, and R. Casa, “Assessing the potential of images from unmanned aerial vehicles (uav) to support herbicide patch</w:t>
      </w:r>
    </w:p>
    <w:p w:rsidR="008D6EC3" w:rsidRPr="008D6EC3" w:rsidRDefault="008D6EC3" w:rsidP="008D6EC3">
      <w:pPr>
        <w:tabs>
          <w:tab w:val="left" w:pos="840"/>
        </w:tabs>
        <w:spacing w:line="272" w:lineRule="auto"/>
        <w:ind w:left="840" w:right="26" w:hanging="363"/>
        <w:jc w:val="both"/>
        <w:rPr>
          <w:rFonts w:eastAsia="Arial"/>
          <w:sz w:val="24"/>
          <w:szCs w:val="24"/>
        </w:rPr>
        <w:sectPr w:rsidR="008D6EC3" w:rsidRPr="008D6EC3">
          <w:pgSz w:w="11900" w:h="16838"/>
          <w:pgMar w:top="690" w:right="1440" w:bottom="1440" w:left="1440" w:header="0" w:footer="0" w:gutter="0"/>
          <w:cols w:space="0" w:equalWidth="0">
            <w:col w:w="9026"/>
          </w:cols>
          <w:docGrid w:linePitch="360"/>
        </w:sectPr>
      </w:pPr>
    </w:p>
    <w:p w:rsidR="008D6EC3" w:rsidRPr="008D6EC3" w:rsidRDefault="008D6EC3" w:rsidP="008D6EC3">
      <w:pPr>
        <w:spacing w:line="200" w:lineRule="exact"/>
        <w:rPr>
          <w:sz w:val="24"/>
          <w:szCs w:val="24"/>
        </w:rPr>
      </w:pPr>
    </w:p>
    <w:p w:rsidR="008D6EC3" w:rsidRPr="008D6EC3" w:rsidRDefault="008D6EC3" w:rsidP="008D6EC3">
      <w:pPr>
        <w:spacing w:line="349" w:lineRule="exact"/>
        <w:rPr>
          <w:sz w:val="24"/>
          <w:szCs w:val="24"/>
        </w:rPr>
      </w:pPr>
    </w:p>
    <w:p w:rsidR="008D6EC3" w:rsidRPr="008D6EC3" w:rsidRDefault="008D6EC3" w:rsidP="008D6EC3">
      <w:pPr>
        <w:spacing w:line="0" w:lineRule="atLeast"/>
        <w:ind w:left="8760"/>
        <w:rPr>
          <w:rFonts w:eastAsia="Arial"/>
          <w:sz w:val="24"/>
          <w:szCs w:val="24"/>
        </w:rPr>
      </w:pPr>
      <w:r w:rsidRPr="008D6EC3">
        <w:rPr>
          <w:rFonts w:eastAsia="Arial"/>
          <w:sz w:val="24"/>
          <w:szCs w:val="24"/>
        </w:rPr>
        <w:t>35</w:t>
      </w:r>
    </w:p>
    <w:p w:rsidR="008D6EC3" w:rsidRPr="008D6EC3" w:rsidRDefault="008D6EC3" w:rsidP="008D6EC3">
      <w:pPr>
        <w:spacing w:line="0" w:lineRule="atLeast"/>
        <w:ind w:left="8760"/>
        <w:rPr>
          <w:rFonts w:eastAsia="Arial"/>
          <w:sz w:val="24"/>
          <w:szCs w:val="24"/>
        </w:rPr>
        <w:sectPr w:rsidR="008D6EC3" w:rsidRPr="008D6EC3">
          <w:type w:val="continuous"/>
          <w:pgSz w:w="11900" w:h="16838"/>
          <w:pgMar w:top="690" w:right="1440" w:bottom="1440" w:left="1440" w:header="0" w:footer="0" w:gutter="0"/>
          <w:cols w:space="0" w:equalWidth="0">
            <w:col w:w="9026"/>
          </w:cols>
          <w:docGrid w:linePitch="360"/>
        </w:sectPr>
      </w:pPr>
    </w:p>
    <w:p w:rsidR="008D6EC3" w:rsidRPr="008D6EC3" w:rsidRDefault="008D6EC3" w:rsidP="008D6EC3">
      <w:pPr>
        <w:spacing w:line="0" w:lineRule="atLeast"/>
        <w:ind w:left="1140"/>
        <w:rPr>
          <w:rFonts w:eastAsia="Arial"/>
          <w:sz w:val="24"/>
          <w:szCs w:val="24"/>
        </w:rPr>
      </w:pPr>
      <w:bookmarkStart w:id="2" w:name="page44"/>
      <w:bookmarkEnd w:id="2"/>
      <w:r w:rsidRPr="008D6EC3">
        <w:rPr>
          <w:rFonts w:eastAsia="Arial"/>
          <w:sz w:val="24"/>
          <w:szCs w:val="24"/>
        </w:rPr>
        <w:lastRenderedPageBreak/>
        <w:t>Plant Species Recognition based on Image Processing and Machine Learning</w:t>
      </w:r>
    </w:p>
    <w:p w:rsidR="008D6EC3" w:rsidRPr="008D6EC3" w:rsidRDefault="0079237A" w:rsidP="008D6EC3">
      <w:pPr>
        <w:spacing w:line="20" w:lineRule="exact"/>
        <w:rPr>
          <w:sz w:val="24"/>
          <w:szCs w:val="24"/>
        </w:rPr>
      </w:pPr>
      <w:r w:rsidRPr="0079237A">
        <w:rPr>
          <w:rFonts w:eastAsia="Arial"/>
          <w:sz w:val="24"/>
          <w:szCs w:val="24"/>
        </w:rPr>
        <w:pict>
          <v:line id="_x0000_s2179" style="position:absolute;z-index:-251638272" from="18pt,3.1pt" to="450pt,3.1pt" o:userdrawn="t" strokeweight=".14039mm"/>
        </w:pict>
      </w:r>
    </w:p>
    <w:p w:rsidR="008D6EC3" w:rsidRPr="008D6EC3" w:rsidRDefault="008D6EC3" w:rsidP="008D6EC3">
      <w:pPr>
        <w:spacing w:line="200" w:lineRule="exact"/>
        <w:rPr>
          <w:sz w:val="24"/>
          <w:szCs w:val="24"/>
        </w:rPr>
      </w:pPr>
    </w:p>
    <w:p w:rsidR="008D6EC3" w:rsidRPr="008D6EC3" w:rsidRDefault="008D6EC3" w:rsidP="008D6EC3">
      <w:pPr>
        <w:spacing w:line="351" w:lineRule="exact"/>
        <w:rPr>
          <w:sz w:val="24"/>
          <w:szCs w:val="24"/>
        </w:rPr>
      </w:pPr>
    </w:p>
    <w:p w:rsidR="008D6EC3" w:rsidRPr="008D6EC3" w:rsidRDefault="008D6EC3" w:rsidP="008D6EC3">
      <w:pPr>
        <w:spacing w:line="0" w:lineRule="atLeast"/>
        <w:ind w:left="840"/>
        <w:rPr>
          <w:rFonts w:eastAsia="Arial"/>
          <w:sz w:val="24"/>
          <w:szCs w:val="24"/>
        </w:rPr>
      </w:pPr>
      <w:r w:rsidRPr="008D6EC3">
        <w:rPr>
          <w:rFonts w:eastAsia="Arial"/>
          <w:sz w:val="24"/>
          <w:szCs w:val="24"/>
        </w:rPr>
        <w:t>spraying in maize,” Precision Agriculture, pp. 1–19, 2016. [Online]. Available:</w:t>
      </w:r>
    </w:p>
    <w:p w:rsidR="008D6EC3" w:rsidRPr="008D6EC3" w:rsidRDefault="008D6EC3" w:rsidP="008D6EC3">
      <w:pPr>
        <w:spacing w:line="25" w:lineRule="exact"/>
        <w:rPr>
          <w:sz w:val="24"/>
          <w:szCs w:val="24"/>
        </w:rPr>
      </w:pPr>
    </w:p>
    <w:p w:rsidR="008D6EC3" w:rsidRPr="008D6EC3" w:rsidRDefault="008D6EC3" w:rsidP="008D6EC3">
      <w:pPr>
        <w:spacing w:line="0" w:lineRule="atLeast"/>
        <w:ind w:left="840"/>
        <w:rPr>
          <w:rFonts w:eastAsia="Arial"/>
          <w:sz w:val="24"/>
          <w:szCs w:val="24"/>
        </w:rPr>
      </w:pPr>
      <w:r w:rsidRPr="008D6EC3">
        <w:rPr>
          <w:rFonts w:eastAsia="Arial"/>
          <w:sz w:val="24"/>
          <w:szCs w:val="24"/>
        </w:rPr>
        <w:t>http://dx.doi.org/10.1007/s11119-016-9468-3</w:t>
      </w:r>
    </w:p>
    <w:p w:rsidR="008D6EC3" w:rsidRPr="008D6EC3" w:rsidRDefault="008D6EC3" w:rsidP="008D6EC3">
      <w:pPr>
        <w:spacing w:line="200" w:lineRule="exact"/>
        <w:rPr>
          <w:sz w:val="24"/>
          <w:szCs w:val="24"/>
        </w:rPr>
      </w:pPr>
    </w:p>
    <w:p w:rsidR="008D6EC3" w:rsidRPr="008D6EC3" w:rsidRDefault="008D6EC3" w:rsidP="008D6EC3">
      <w:pPr>
        <w:numPr>
          <w:ilvl w:val="0"/>
          <w:numId w:val="4"/>
        </w:numPr>
        <w:tabs>
          <w:tab w:val="left" w:pos="840"/>
        </w:tabs>
        <w:spacing w:line="262" w:lineRule="auto"/>
        <w:ind w:left="840" w:right="26" w:hanging="363"/>
        <w:jc w:val="both"/>
        <w:rPr>
          <w:rFonts w:eastAsia="Arial"/>
          <w:sz w:val="24"/>
          <w:szCs w:val="24"/>
        </w:rPr>
      </w:pPr>
      <w:r w:rsidRPr="008D6EC3">
        <w:rPr>
          <w:rFonts w:eastAsia="Arial"/>
          <w:sz w:val="24"/>
          <w:szCs w:val="24"/>
        </w:rPr>
        <w:t>K.-H. Dammer, “Real-time variable-rate herbicide application for weed control in carrots,” Weed Research, vol. 56, no. 3, pp. 237–246, 2016. [Online]. Available: http://dx.doi.org/10.1111/wre.12205</w:t>
      </w:r>
    </w:p>
    <w:p w:rsidR="008D6EC3" w:rsidRPr="008D6EC3" w:rsidRDefault="008D6EC3" w:rsidP="008D6EC3">
      <w:pPr>
        <w:spacing w:line="162" w:lineRule="exact"/>
        <w:rPr>
          <w:rFonts w:eastAsia="Arial"/>
          <w:sz w:val="24"/>
          <w:szCs w:val="24"/>
        </w:rPr>
      </w:pPr>
    </w:p>
    <w:p w:rsidR="008D6EC3" w:rsidRPr="008D6EC3" w:rsidRDefault="008D6EC3" w:rsidP="008D6EC3">
      <w:pPr>
        <w:numPr>
          <w:ilvl w:val="0"/>
          <w:numId w:val="4"/>
        </w:numPr>
        <w:tabs>
          <w:tab w:val="left" w:pos="840"/>
        </w:tabs>
        <w:spacing w:line="258" w:lineRule="auto"/>
        <w:ind w:left="840" w:right="26" w:hanging="480"/>
        <w:jc w:val="both"/>
        <w:rPr>
          <w:rFonts w:eastAsia="Arial"/>
          <w:sz w:val="24"/>
          <w:szCs w:val="24"/>
        </w:rPr>
      </w:pPr>
      <w:r w:rsidRPr="008D6EC3">
        <w:rPr>
          <w:rFonts w:eastAsia="Arial"/>
          <w:sz w:val="24"/>
          <w:szCs w:val="24"/>
        </w:rPr>
        <w:t>T. Berge, S. Goldberg, K. Kaspersen, and J. Netland, “Towards machine vision based site-specific weed management in cereals,” Computers and Electronics in Agriculture, vol. 81, pp. 79 – 86, 2012. [Online]. Available: http://www.sciencedirect.com/science/article/pii/S0168169911002602</w:t>
      </w:r>
    </w:p>
    <w:p w:rsidR="008D6EC3" w:rsidRPr="008D6EC3" w:rsidRDefault="008D6EC3" w:rsidP="008D6EC3">
      <w:pPr>
        <w:spacing w:line="168" w:lineRule="exact"/>
        <w:rPr>
          <w:rFonts w:eastAsia="Arial"/>
          <w:sz w:val="24"/>
          <w:szCs w:val="24"/>
        </w:rPr>
      </w:pPr>
    </w:p>
    <w:p w:rsidR="008D6EC3" w:rsidRPr="008D6EC3" w:rsidRDefault="008D6EC3" w:rsidP="008D6EC3">
      <w:pPr>
        <w:numPr>
          <w:ilvl w:val="0"/>
          <w:numId w:val="4"/>
        </w:numPr>
        <w:tabs>
          <w:tab w:val="left" w:pos="840"/>
        </w:tabs>
        <w:spacing w:line="262" w:lineRule="auto"/>
        <w:ind w:left="840" w:right="26" w:hanging="480"/>
        <w:jc w:val="both"/>
        <w:rPr>
          <w:rFonts w:eastAsia="Arial"/>
          <w:sz w:val="24"/>
          <w:szCs w:val="24"/>
        </w:rPr>
      </w:pPr>
      <w:r w:rsidRPr="008D6EC3">
        <w:rPr>
          <w:rFonts w:eastAsia="Arial"/>
          <w:sz w:val="24"/>
          <w:szCs w:val="24"/>
        </w:rPr>
        <w:t>M. Angelovski, P. Lameski, E. Zdravevski, and A. Kulakov, “Application of bci technology for color prediction using brainwaves,” ICT Innovations 2012, Web Proceedings ISSN 1857-7288, p. 253, 2012.</w:t>
      </w:r>
    </w:p>
    <w:p w:rsidR="008D6EC3" w:rsidRPr="008D6EC3" w:rsidRDefault="008D6EC3" w:rsidP="008D6EC3">
      <w:pPr>
        <w:spacing w:line="162" w:lineRule="exact"/>
        <w:rPr>
          <w:rFonts w:eastAsia="Arial"/>
          <w:sz w:val="24"/>
          <w:szCs w:val="24"/>
        </w:rPr>
      </w:pPr>
    </w:p>
    <w:p w:rsidR="008D6EC3" w:rsidRPr="008D6EC3" w:rsidRDefault="008D6EC3" w:rsidP="008D6EC3">
      <w:pPr>
        <w:numPr>
          <w:ilvl w:val="0"/>
          <w:numId w:val="4"/>
        </w:numPr>
        <w:tabs>
          <w:tab w:val="left" w:pos="840"/>
        </w:tabs>
        <w:spacing w:line="262" w:lineRule="auto"/>
        <w:ind w:left="840" w:right="26" w:hanging="480"/>
        <w:jc w:val="both"/>
        <w:rPr>
          <w:rFonts w:eastAsia="Arial"/>
          <w:sz w:val="24"/>
          <w:szCs w:val="24"/>
        </w:rPr>
      </w:pPr>
      <w:r w:rsidRPr="008D6EC3">
        <w:rPr>
          <w:rFonts w:eastAsia="Arial"/>
          <w:sz w:val="24"/>
          <w:szCs w:val="24"/>
        </w:rPr>
        <w:t>P. Lameski, D. Kulakov, E. Zdravevski, and A. Kulakov, “Tumor detection in manually selected regions of mri images,” ICT Innovations 2014, Web Proceed-ings ISSN 1857-7288, pp. 183–190, 2014.</w:t>
      </w:r>
    </w:p>
    <w:p w:rsidR="008D6EC3" w:rsidRPr="008D6EC3" w:rsidRDefault="008D6EC3" w:rsidP="008D6EC3">
      <w:pPr>
        <w:spacing w:line="162" w:lineRule="exact"/>
        <w:rPr>
          <w:rFonts w:eastAsia="Arial"/>
          <w:sz w:val="24"/>
          <w:szCs w:val="24"/>
        </w:rPr>
      </w:pPr>
    </w:p>
    <w:p w:rsidR="008D6EC3" w:rsidRPr="008D6EC3" w:rsidRDefault="008D6EC3" w:rsidP="008D6EC3">
      <w:pPr>
        <w:numPr>
          <w:ilvl w:val="0"/>
          <w:numId w:val="4"/>
        </w:numPr>
        <w:tabs>
          <w:tab w:val="left" w:pos="840"/>
        </w:tabs>
        <w:spacing w:line="262" w:lineRule="auto"/>
        <w:ind w:left="840" w:right="26" w:hanging="480"/>
        <w:jc w:val="both"/>
        <w:rPr>
          <w:rFonts w:eastAsia="Arial"/>
          <w:sz w:val="24"/>
          <w:szCs w:val="24"/>
        </w:rPr>
      </w:pPr>
      <w:r w:rsidRPr="008D6EC3">
        <w:rPr>
          <w:rFonts w:eastAsia="Arial"/>
          <w:sz w:val="24"/>
          <w:szCs w:val="24"/>
        </w:rPr>
        <w:t>P. Lameski, E. Zdravevski, R. Mingov, and A. Kulakov, “Comparison of local image descriptors for plant identification from leaf image,” in Proceedings of the 2013 ICMER Conference, 2013.</w:t>
      </w:r>
    </w:p>
    <w:p w:rsidR="008D6EC3" w:rsidRPr="008D6EC3" w:rsidRDefault="008D6EC3" w:rsidP="008D6EC3">
      <w:pPr>
        <w:spacing w:line="162" w:lineRule="exact"/>
        <w:rPr>
          <w:rFonts w:eastAsia="Arial"/>
          <w:sz w:val="24"/>
          <w:szCs w:val="24"/>
        </w:rPr>
      </w:pPr>
    </w:p>
    <w:p w:rsidR="008D6EC3" w:rsidRPr="008D6EC3" w:rsidRDefault="008D6EC3" w:rsidP="008D6EC3">
      <w:pPr>
        <w:numPr>
          <w:ilvl w:val="0"/>
          <w:numId w:val="4"/>
        </w:numPr>
        <w:tabs>
          <w:tab w:val="left" w:pos="840"/>
        </w:tabs>
        <w:spacing w:line="256" w:lineRule="auto"/>
        <w:ind w:left="840" w:right="26" w:hanging="480"/>
        <w:jc w:val="both"/>
        <w:rPr>
          <w:rFonts w:eastAsia="Arial"/>
          <w:sz w:val="24"/>
          <w:szCs w:val="24"/>
        </w:rPr>
      </w:pPr>
      <w:r w:rsidRPr="008D6EC3">
        <w:rPr>
          <w:rFonts w:eastAsia="Arial"/>
          <w:sz w:val="24"/>
          <w:szCs w:val="24"/>
        </w:rPr>
        <w:t>B. Dikovski, P. Lameski, E. Zdravevski, and A. Kulakov, “Structure from mo-tion obtained from low quality images in indoor environment,” in Proceedings of the 10th Conference for Informatics and Information Technology (CIIT 2013). Faculty of Computer Science and Engineering (FCSE) and Computer Society of Macedonia, 2013.</w:t>
      </w:r>
    </w:p>
    <w:p w:rsidR="008D6EC3" w:rsidRPr="008D6EC3" w:rsidRDefault="008D6EC3" w:rsidP="008D6EC3">
      <w:pPr>
        <w:spacing w:line="171" w:lineRule="exact"/>
        <w:rPr>
          <w:rFonts w:eastAsia="Arial"/>
          <w:sz w:val="24"/>
          <w:szCs w:val="24"/>
        </w:rPr>
      </w:pPr>
    </w:p>
    <w:p w:rsidR="008D6EC3" w:rsidRPr="008D6EC3" w:rsidRDefault="008D6EC3" w:rsidP="008D6EC3">
      <w:pPr>
        <w:numPr>
          <w:ilvl w:val="0"/>
          <w:numId w:val="4"/>
        </w:numPr>
        <w:tabs>
          <w:tab w:val="left" w:pos="840"/>
        </w:tabs>
        <w:spacing w:line="262" w:lineRule="auto"/>
        <w:ind w:left="840" w:right="26" w:hanging="480"/>
        <w:jc w:val="both"/>
        <w:rPr>
          <w:rFonts w:eastAsia="Arial"/>
          <w:sz w:val="24"/>
          <w:szCs w:val="24"/>
        </w:rPr>
      </w:pPr>
      <w:r w:rsidRPr="008D6EC3">
        <w:rPr>
          <w:rFonts w:eastAsia="Arial"/>
          <w:sz w:val="24"/>
          <w:szCs w:val="24"/>
        </w:rPr>
        <w:t>I. Dimitrovski, G. Madjarov, D. Kocev, and P. Lameski, “Maestra at lifeclef 2014 plant task: Plant identification using visual data.” in CLEF (Working Notes), 2014, pp. 705–714.</w:t>
      </w:r>
    </w:p>
    <w:p w:rsidR="008D6EC3" w:rsidRPr="008D6EC3" w:rsidRDefault="008D6EC3" w:rsidP="008D6EC3">
      <w:pPr>
        <w:spacing w:line="162" w:lineRule="exact"/>
        <w:rPr>
          <w:rFonts w:eastAsia="Arial"/>
          <w:sz w:val="24"/>
          <w:szCs w:val="24"/>
        </w:rPr>
      </w:pPr>
    </w:p>
    <w:p w:rsidR="008D6EC3" w:rsidRPr="008D6EC3" w:rsidRDefault="008D6EC3" w:rsidP="008D6EC3">
      <w:pPr>
        <w:numPr>
          <w:ilvl w:val="0"/>
          <w:numId w:val="4"/>
        </w:numPr>
        <w:tabs>
          <w:tab w:val="left" w:pos="840"/>
        </w:tabs>
        <w:spacing w:line="278" w:lineRule="auto"/>
        <w:ind w:left="840" w:right="26" w:hanging="480"/>
        <w:jc w:val="both"/>
        <w:rPr>
          <w:rFonts w:eastAsia="Arial"/>
          <w:sz w:val="24"/>
          <w:szCs w:val="24"/>
        </w:rPr>
      </w:pPr>
      <w:r w:rsidRPr="008D6EC3">
        <w:rPr>
          <w:rFonts w:eastAsia="Arial"/>
          <w:sz w:val="24"/>
          <w:szCs w:val="24"/>
        </w:rPr>
        <w:t>P. Lameski, E. Zdravevski, and A. Kulakov, “Unsupervised weed detection in spinach seedling organic farms,” in Proceedings of the 24th International Elec-trotechnical and Computer Science Conference ERK 2015, September 2015.</w:t>
      </w:r>
    </w:p>
    <w:p w:rsidR="008D6EC3" w:rsidRPr="008D6EC3" w:rsidRDefault="008D6EC3" w:rsidP="008D6EC3">
      <w:pPr>
        <w:spacing w:line="146" w:lineRule="exact"/>
        <w:rPr>
          <w:rFonts w:eastAsia="Arial"/>
          <w:sz w:val="24"/>
          <w:szCs w:val="24"/>
        </w:rPr>
      </w:pPr>
    </w:p>
    <w:p w:rsidR="008D6EC3" w:rsidRPr="008D6EC3" w:rsidRDefault="008D6EC3" w:rsidP="008D6EC3">
      <w:pPr>
        <w:numPr>
          <w:ilvl w:val="0"/>
          <w:numId w:val="4"/>
        </w:numPr>
        <w:tabs>
          <w:tab w:val="left" w:pos="840"/>
        </w:tabs>
        <w:spacing w:line="270" w:lineRule="auto"/>
        <w:ind w:left="840" w:right="26" w:hanging="480"/>
        <w:jc w:val="both"/>
        <w:rPr>
          <w:rFonts w:eastAsia="Arial"/>
          <w:sz w:val="24"/>
          <w:szCs w:val="24"/>
        </w:rPr>
      </w:pPr>
      <w:r w:rsidRPr="008D6EC3">
        <w:rPr>
          <w:rFonts w:eastAsia="Arial"/>
          <w:sz w:val="24"/>
          <w:szCs w:val="24"/>
        </w:rPr>
        <w:t>P. Lameski, E. Zdravevski, A. Kulakov, and D. Gjorgjevik, “Plant images classifi-cation based on the angles between the leaf shape-contour points,” in Proceedings of the 12th International Conference for Informatics and Information Technology (CIIT 2015), At Bitola, Macedonia. Faculty of Computer Science and Engi-neering (FCSE) and Computer Society of Macedonia, 2015.</w:t>
      </w:r>
    </w:p>
    <w:p w:rsidR="008D6EC3" w:rsidRPr="008D6EC3" w:rsidRDefault="008D6EC3" w:rsidP="008D6EC3">
      <w:pPr>
        <w:spacing w:line="156" w:lineRule="exact"/>
        <w:rPr>
          <w:rFonts w:eastAsia="Arial"/>
          <w:sz w:val="24"/>
          <w:szCs w:val="24"/>
        </w:rPr>
      </w:pPr>
    </w:p>
    <w:p w:rsidR="008D6EC3" w:rsidRPr="008D6EC3" w:rsidRDefault="008D6EC3" w:rsidP="008D6EC3">
      <w:pPr>
        <w:numPr>
          <w:ilvl w:val="0"/>
          <w:numId w:val="4"/>
        </w:numPr>
        <w:tabs>
          <w:tab w:val="left" w:pos="840"/>
        </w:tabs>
        <w:spacing w:line="278" w:lineRule="auto"/>
        <w:ind w:left="840" w:right="26" w:hanging="480"/>
        <w:jc w:val="both"/>
        <w:rPr>
          <w:rFonts w:eastAsia="Arial"/>
          <w:sz w:val="24"/>
          <w:szCs w:val="24"/>
        </w:rPr>
      </w:pPr>
      <w:r w:rsidRPr="008D6EC3">
        <w:rPr>
          <w:rFonts w:eastAsia="Arial"/>
          <w:sz w:val="24"/>
          <w:szCs w:val="24"/>
        </w:rPr>
        <w:t>P. Lameski, E. Zdravevski, R. Mingov, and A. Kulakov, “SVM parameter tuning with grid search and its impact on reduction of model over-fitting,” in Rough Sets, Fuzzy Sets, Data Mining, and Granular Computing: 15th International</w:t>
      </w:r>
    </w:p>
    <w:p w:rsidR="008D6EC3" w:rsidRPr="008D6EC3" w:rsidRDefault="008D6EC3" w:rsidP="008D6EC3">
      <w:pPr>
        <w:tabs>
          <w:tab w:val="left" w:pos="840"/>
        </w:tabs>
        <w:spacing w:line="278" w:lineRule="auto"/>
        <w:ind w:left="840" w:right="26" w:hanging="480"/>
        <w:jc w:val="both"/>
        <w:rPr>
          <w:rFonts w:eastAsia="Arial"/>
          <w:sz w:val="24"/>
          <w:szCs w:val="24"/>
        </w:rPr>
        <w:sectPr w:rsidR="008D6EC3" w:rsidRPr="008D6EC3">
          <w:pgSz w:w="11900" w:h="16838"/>
          <w:pgMar w:top="690" w:right="1440" w:bottom="1440" w:left="1440" w:header="0" w:footer="0" w:gutter="0"/>
          <w:cols w:space="0" w:equalWidth="0">
            <w:col w:w="9026"/>
          </w:cols>
          <w:docGrid w:linePitch="360"/>
        </w:sectPr>
      </w:pPr>
    </w:p>
    <w:p w:rsidR="008D6EC3" w:rsidRPr="008D6EC3" w:rsidRDefault="008D6EC3" w:rsidP="008D6EC3">
      <w:pPr>
        <w:spacing w:line="200" w:lineRule="exact"/>
        <w:rPr>
          <w:sz w:val="24"/>
          <w:szCs w:val="24"/>
        </w:rPr>
      </w:pPr>
    </w:p>
    <w:p w:rsidR="008D6EC3" w:rsidRPr="008D6EC3" w:rsidRDefault="008D6EC3" w:rsidP="008D6EC3">
      <w:pPr>
        <w:spacing w:line="384" w:lineRule="exact"/>
        <w:rPr>
          <w:sz w:val="24"/>
          <w:szCs w:val="24"/>
        </w:rPr>
      </w:pPr>
    </w:p>
    <w:p w:rsidR="008D6EC3" w:rsidRPr="008D6EC3" w:rsidRDefault="008D6EC3" w:rsidP="008D6EC3">
      <w:pPr>
        <w:spacing w:line="0" w:lineRule="atLeast"/>
        <w:ind w:left="8760"/>
        <w:rPr>
          <w:rFonts w:eastAsia="Arial"/>
          <w:sz w:val="24"/>
          <w:szCs w:val="24"/>
        </w:rPr>
      </w:pPr>
      <w:r w:rsidRPr="008D6EC3">
        <w:rPr>
          <w:rFonts w:eastAsia="Arial"/>
          <w:sz w:val="24"/>
          <w:szCs w:val="24"/>
        </w:rPr>
        <w:t>36</w:t>
      </w:r>
    </w:p>
    <w:p w:rsidR="008D6EC3" w:rsidRPr="008D6EC3" w:rsidRDefault="008D6EC3" w:rsidP="008D6EC3">
      <w:pPr>
        <w:spacing w:line="0" w:lineRule="atLeast"/>
        <w:ind w:left="8760"/>
        <w:rPr>
          <w:rFonts w:eastAsia="Arial"/>
          <w:sz w:val="24"/>
          <w:szCs w:val="24"/>
        </w:rPr>
        <w:sectPr w:rsidR="008D6EC3" w:rsidRPr="008D6EC3">
          <w:type w:val="continuous"/>
          <w:pgSz w:w="11900" w:h="16838"/>
          <w:pgMar w:top="690" w:right="1440" w:bottom="1440" w:left="1440" w:header="0" w:footer="0" w:gutter="0"/>
          <w:cols w:space="0" w:equalWidth="0">
            <w:col w:w="9026"/>
          </w:cols>
          <w:docGrid w:linePitch="360"/>
        </w:sectPr>
      </w:pPr>
    </w:p>
    <w:p w:rsidR="008D6EC3" w:rsidRPr="008D6EC3" w:rsidRDefault="008D6EC3" w:rsidP="008D6EC3">
      <w:pPr>
        <w:spacing w:line="0" w:lineRule="atLeast"/>
        <w:ind w:left="1140"/>
        <w:rPr>
          <w:rFonts w:eastAsia="Arial"/>
          <w:sz w:val="24"/>
          <w:szCs w:val="24"/>
        </w:rPr>
      </w:pPr>
      <w:bookmarkStart w:id="3" w:name="page45"/>
      <w:bookmarkEnd w:id="3"/>
      <w:r w:rsidRPr="008D6EC3">
        <w:rPr>
          <w:rFonts w:eastAsia="Arial"/>
          <w:sz w:val="24"/>
          <w:szCs w:val="24"/>
        </w:rPr>
        <w:lastRenderedPageBreak/>
        <w:t>Plant Species Recognition based on Image Processing and Machine Learning</w:t>
      </w:r>
    </w:p>
    <w:p w:rsidR="008D6EC3" w:rsidRPr="008D6EC3" w:rsidRDefault="0079237A" w:rsidP="008D6EC3">
      <w:pPr>
        <w:spacing w:line="20" w:lineRule="exact"/>
        <w:rPr>
          <w:sz w:val="24"/>
          <w:szCs w:val="24"/>
        </w:rPr>
      </w:pPr>
      <w:r w:rsidRPr="0079237A">
        <w:rPr>
          <w:rFonts w:eastAsia="Arial"/>
          <w:sz w:val="24"/>
          <w:szCs w:val="24"/>
        </w:rPr>
        <w:pict>
          <v:line id="_x0000_s2180" style="position:absolute;z-index:-251637248" from="18pt,3.1pt" to="450pt,3.1pt" o:userdrawn="t" strokeweight=".14039mm"/>
        </w:pict>
      </w:r>
    </w:p>
    <w:p w:rsidR="008D6EC3" w:rsidRPr="008D6EC3" w:rsidRDefault="008D6EC3" w:rsidP="008D6EC3">
      <w:pPr>
        <w:spacing w:line="200" w:lineRule="exact"/>
        <w:rPr>
          <w:sz w:val="24"/>
          <w:szCs w:val="24"/>
        </w:rPr>
      </w:pPr>
    </w:p>
    <w:p w:rsidR="008D6EC3" w:rsidRPr="008D6EC3" w:rsidRDefault="008D6EC3" w:rsidP="008D6EC3">
      <w:pPr>
        <w:spacing w:line="352" w:lineRule="exact"/>
        <w:rPr>
          <w:sz w:val="24"/>
          <w:szCs w:val="24"/>
        </w:rPr>
      </w:pPr>
    </w:p>
    <w:p w:rsidR="008D6EC3" w:rsidRPr="008D6EC3" w:rsidRDefault="008D6EC3" w:rsidP="008D6EC3">
      <w:pPr>
        <w:spacing w:line="261" w:lineRule="auto"/>
        <w:ind w:left="840" w:right="26"/>
        <w:jc w:val="both"/>
        <w:rPr>
          <w:rFonts w:eastAsia="Arial"/>
          <w:sz w:val="24"/>
          <w:szCs w:val="24"/>
        </w:rPr>
      </w:pPr>
      <w:r w:rsidRPr="008D6EC3">
        <w:rPr>
          <w:rFonts w:eastAsia="Arial"/>
          <w:sz w:val="24"/>
          <w:szCs w:val="24"/>
        </w:rPr>
        <w:t>Conference, RSFDGrC 2015, Tianjin, China, November 20-23, 2015, Proceed-ings, Y. Yao, Q. Hu, H. Yu, and J. W. Grzymala-Busse, Eds. Cham, Switzerland: Springer International Publishing, 2015, pp. 464–474.</w:t>
      </w:r>
    </w:p>
    <w:p w:rsidR="008D6EC3" w:rsidRPr="008D6EC3" w:rsidRDefault="008D6EC3" w:rsidP="008D6EC3">
      <w:pPr>
        <w:spacing w:line="165" w:lineRule="exact"/>
        <w:rPr>
          <w:sz w:val="24"/>
          <w:szCs w:val="24"/>
        </w:rPr>
      </w:pPr>
    </w:p>
    <w:p w:rsidR="008D6EC3" w:rsidRPr="008D6EC3" w:rsidRDefault="008D6EC3" w:rsidP="008D6EC3">
      <w:pPr>
        <w:numPr>
          <w:ilvl w:val="0"/>
          <w:numId w:val="5"/>
        </w:numPr>
        <w:tabs>
          <w:tab w:val="left" w:pos="840"/>
        </w:tabs>
        <w:spacing w:line="278" w:lineRule="auto"/>
        <w:ind w:left="840" w:right="26" w:hanging="480"/>
        <w:jc w:val="both"/>
        <w:rPr>
          <w:rFonts w:eastAsia="Arial"/>
          <w:sz w:val="24"/>
          <w:szCs w:val="24"/>
        </w:rPr>
      </w:pPr>
      <w:r w:rsidRPr="008D6EC3">
        <w:rPr>
          <w:rFonts w:eastAsia="Arial"/>
          <w:sz w:val="24"/>
          <w:szCs w:val="24"/>
        </w:rPr>
        <w:t>P. Lameski, E. Zdravevski, and A. Kulakov, “Weed segmentation from grayscale tobacco seedling images,” in International Conference on Robotics in Alpe-Adria Danube Region. Springer International Publishing, 2016, pp. 252–258.</w:t>
      </w:r>
    </w:p>
    <w:p w:rsidR="008D6EC3" w:rsidRPr="008D6EC3" w:rsidRDefault="008D6EC3" w:rsidP="008D6EC3">
      <w:pPr>
        <w:spacing w:line="146" w:lineRule="exact"/>
        <w:rPr>
          <w:rFonts w:eastAsia="Arial"/>
          <w:sz w:val="24"/>
          <w:szCs w:val="24"/>
        </w:rPr>
      </w:pPr>
    </w:p>
    <w:p w:rsidR="008D6EC3" w:rsidRPr="008D6EC3" w:rsidRDefault="008D6EC3" w:rsidP="008D6EC3">
      <w:pPr>
        <w:numPr>
          <w:ilvl w:val="0"/>
          <w:numId w:val="5"/>
        </w:numPr>
        <w:tabs>
          <w:tab w:val="left" w:pos="840"/>
        </w:tabs>
        <w:spacing w:line="278" w:lineRule="auto"/>
        <w:ind w:left="840" w:right="26" w:hanging="480"/>
        <w:jc w:val="both"/>
        <w:rPr>
          <w:rFonts w:eastAsia="Arial"/>
          <w:sz w:val="24"/>
          <w:szCs w:val="24"/>
        </w:rPr>
      </w:pPr>
      <w:r w:rsidRPr="008D6EC3">
        <w:rPr>
          <w:rFonts w:eastAsia="Arial"/>
          <w:sz w:val="24"/>
          <w:szCs w:val="24"/>
        </w:rPr>
        <w:t>P. Lameski, E. Zdravevski, A. Kulakov, and V. Trajkovik, “Cloud based architec-ture for automated weed control,” in Proceedings of the 17th IEEE International Conference on Smart Technologies IEEE EUROCON 2017. IEEE, July 2017.</w:t>
      </w:r>
    </w:p>
    <w:p w:rsidR="008D6EC3" w:rsidRPr="008D6EC3" w:rsidRDefault="008D6EC3" w:rsidP="008D6EC3">
      <w:pPr>
        <w:spacing w:line="146" w:lineRule="exact"/>
        <w:rPr>
          <w:rFonts w:eastAsia="Arial"/>
          <w:sz w:val="24"/>
          <w:szCs w:val="24"/>
        </w:rPr>
      </w:pPr>
    </w:p>
    <w:p w:rsidR="008D6EC3" w:rsidRPr="008D6EC3" w:rsidRDefault="008D6EC3" w:rsidP="008D6EC3">
      <w:pPr>
        <w:numPr>
          <w:ilvl w:val="0"/>
          <w:numId w:val="5"/>
        </w:numPr>
        <w:tabs>
          <w:tab w:val="left" w:pos="840"/>
        </w:tabs>
        <w:spacing w:line="262" w:lineRule="auto"/>
        <w:ind w:left="840" w:right="26" w:hanging="480"/>
        <w:jc w:val="both"/>
        <w:rPr>
          <w:rFonts w:eastAsia="Arial"/>
          <w:sz w:val="24"/>
          <w:szCs w:val="24"/>
        </w:rPr>
      </w:pPr>
      <w:r w:rsidRPr="008D6EC3">
        <w:rPr>
          <w:rFonts w:eastAsia="Arial"/>
          <w:sz w:val="24"/>
          <w:szCs w:val="24"/>
        </w:rPr>
        <w:t>P. Lameski, E. Zdravevski, S. Koceski, A. Kulakov, and V. Trajkovik, “Sup-pression of intensive care unit false alarms based on the arterial blood pressure signal,” IEEE Access, vol. PP, no. 99, pp. 1–1, 2017.</w:t>
      </w:r>
    </w:p>
    <w:p w:rsidR="008D6EC3" w:rsidRPr="008D6EC3" w:rsidRDefault="008D6EC3" w:rsidP="008D6EC3">
      <w:pPr>
        <w:spacing w:line="162" w:lineRule="exact"/>
        <w:rPr>
          <w:rFonts w:eastAsia="Arial"/>
          <w:sz w:val="24"/>
          <w:szCs w:val="24"/>
        </w:rPr>
      </w:pPr>
    </w:p>
    <w:p w:rsidR="008D6EC3" w:rsidRPr="008D6EC3" w:rsidRDefault="008D6EC3" w:rsidP="008D6EC3">
      <w:pPr>
        <w:numPr>
          <w:ilvl w:val="0"/>
          <w:numId w:val="5"/>
        </w:numPr>
        <w:tabs>
          <w:tab w:val="left" w:pos="840"/>
        </w:tabs>
        <w:spacing w:line="262" w:lineRule="auto"/>
        <w:ind w:left="840" w:right="26" w:hanging="480"/>
        <w:jc w:val="both"/>
        <w:rPr>
          <w:rFonts w:eastAsia="Arial"/>
          <w:sz w:val="24"/>
          <w:szCs w:val="24"/>
        </w:rPr>
      </w:pPr>
      <w:r w:rsidRPr="008D6EC3">
        <w:rPr>
          <w:rFonts w:eastAsia="Arial"/>
          <w:sz w:val="24"/>
          <w:szCs w:val="24"/>
        </w:rPr>
        <w:t>D. Bogatinov, P. Lameski, V. Trajkovik, and K. M. Trendova, “Firearms train-ing simulator based on low cost motion tracking sensor,” Multimedia Tools and Applications, vol. 76, no. 1, pp. 1403–1418, 2017.</w:t>
      </w:r>
    </w:p>
    <w:p w:rsidR="008D6EC3" w:rsidRPr="008D6EC3" w:rsidRDefault="008D6EC3" w:rsidP="008D6EC3">
      <w:pPr>
        <w:spacing w:line="162" w:lineRule="exact"/>
        <w:rPr>
          <w:rFonts w:eastAsia="Arial"/>
          <w:sz w:val="24"/>
          <w:szCs w:val="24"/>
        </w:rPr>
      </w:pPr>
    </w:p>
    <w:p w:rsidR="008D6EC3" w:rsidRPr="008D6EC3" w:rsidRDefault="008D6EC3" w:rsidP="008D6EC3">
      <w:pPr>
        <w:numPr>
          <w:ilvl w:val="0"/>
          <w:numId w:val="5"/>
        </w:numPr>
        <w:tabs>
          <w:tab w:val="left" w:pos="840"/>
        </w:tabs>
        <w:spacing w:line="258" w:lineRule="auto"/>
        <w:ind w:left="840" w:right="26" w:hanging="480"/>
        <w:jc w:val="both"/>
        <w:rPr>
          <w:rFonts w:eastAsia="Arial"/>
          <w:sz w:val="24"/>
          <w:szCs w:val="24"/>
        </w:rPr>
      </w:pPr>
      <w:r w:rsidRPr="008D6EC3">
        <w:rPr>
          <w:rFonts w:eastAsia="Arial"/>
          <w:sz w:val="24"/>
          <w:szCs w:val="24"/>
        </w:rPr>
        <w:t>P. Lameski, L. Pejov, L. Djinevski, D. Trajanov, and S. Filiposka, “Sampling rare events in hybrid statistical physics quantum mechanical studies of hydrophobic interactions in liquids: A gpu implementation,” in Conference: ICT Innovations 2015, At Ohrid, Macedonia, 2015.</w:t>
      </w:r>
    </w:p>
    <w:p w:rsidR="008D6EC3" w:rsidRPr="008D6EC3" w:rsidRDefault="008D6EC3" w:rsidP="008D6EC3">
      <w:pPr>
        <w:spacing w:line="168" w:lineRule="exact"/>
        <w:rPr>
          <w:rFonts w:eastAsia="Arial"/>
          <w:sz w:val="24"/>
          <w:szCs w:val="24"/>
        </w:rPr>
      </w:pPr>
    </w:p>
    <w:p w:rsidR="008D6EC3" w:rsidRPr="008D6EC3" w:rsidRDefault="008D6EC3" w:rsidP="008D6EC3">
      <w:pPr>
        <w:numPr>
          <w:ilvl w:val="0"/>
          <w:numId w:val="5"/>
        </w:numPr>
        <w:tabs>
          <w:tab w:val="left" w:pos="840"/>
        </w:tabs>
        <w:spacing w:line="258" w:lineRule="auto"/>
        <w:ind w:left="840" w:right="26" w:hanging="480"/>
        <w:jc w:val="both"/>
        <w:rPr>
          <w:rFonts w:eastAsia="Arial"/>
          <w:sz w:val="24"/>
          <w:szCs w:val="24"/>
        </w:rPr>
      </w:pPr>
      <w:r w:rsidRPr="008D6EC3">
        <w:rPr>
          <w:rFonts w:eastAsia="Arial"/>
          <w:sz w:val="24"/>
          <w:szCs w:val="24"/>
        </w:rPr>
        <w:t>P. Lameski, E. Zdravevski, V. Trajkovik, and A. Kulakov, Weed Detection Dataset with RGB Images Taken Under Variable Light Conditions. Cham: Springer International Publishing, 2017, pp. 112–119. [Online]. Available: https://doi.org/10.1007/978-3-319-67597-8_11</w:t>
      </w:r>
    </w:p>
    <w:p w:rsidR="008D6EC3" w:rsidRPr="008D6EC3" w:rsidRDefault="008D6EC3" w:rsidP="008D6EC3">
      <w:pPr>
        <w:spacing w:line="168" w:lineRule="exact"/>
        <w:rPr>
          <w:rFonts w:eastAsia="Arial"/>
          <w:sz w:val="24"/>
          <w:szCs w:val="24"/>
        </w:rPr>
      </w:pPr>
    </w:p>
    <w:p w:rsidR="008D6EC3" w:rsidRPr="008D6EC3" w:rsidRDefault="008D6EC3" w:rsidP="008D6EC3">
      <w:pPr>
        <w:numPr>
          <w:ilvl w:val="0"/>
          <w:numId w:val="5"/>
        </w:numPr>
        <w:tabs>
          <w:tab w:val="left" w:pos="840"/>
        </w:tabs>
        <w:spacing w:line="278" w:lineRule="auto"/>
        <w:ind w:left="840" w:right="26" w:hanging="480"/>
        <w:jc w:val="both"/>
        <w:rPr>
          <w:rFonts w:eastAsia="Arial"/>
          <w:sz w:val="24"/>
          <w:szCs w:val="24"/>
        </w:rPr>
      </w:pPr>
      <w:r w:rsidRPr="008D6EC3">
        <w:rPr>
          <w:rFonts w:eastAsia="Arial"/>
          <w:sz w:val="24"/>
          <w:szCs w:val="24"/>
        </w:rPr>
        <w:t>E. Zdravevski, P. Lameski, V. Trajkovik, A. Kulakov, I. Chorbev, R. Goleva, N. Pombo, and N. Garcia, “Improving activity recognition accuracy in ambient assisted living systems by automated feature engineering,” IEEE Access, 2017.</w:t>
      </w:r>
    </w:p>
    <w:p w:rsidR="008D6EC3" w:rsidRPr="008D6EC3" w:rsidRDefault="008D6EC3" w:rsidP="008D6EC3">
      <w:pPr>
        <w:spacing w:line="146" w:lineRule="exact"/>
        <w:rPr>
          <w:rFonts w:eastAsia="Arial"/>
          <w:sz w:val="24"/>
          <w:szCs w:val="24"/>
        </w:rPr>
      </w:pPr>
    </w:p>
    <w:p w:rsidR="008D6EC3" w:rsidRPr="008D6EC3" w:rsidRDefault="008D6EC3" w:rsidP="008D6EC3">
      <w:pPr>
        <w:numPr>
          <w:ilvl w:val="0"/>
          <w:numId w:val="5"/>
        </w:numPr>
        <w:tabs>
          <w:tab w:val="left" w:pos="840"/>
        </w:tabs>
        <w:spacing w:line="256" w:lineRule="auto"/>
        <w:ind w:left="840" w:right="26" w:hanging="480"/>
        <w:jc w:val="both"/>
        <w:rPr>
          <w:rFonts w:eastAsia="Arial"/>
          <w:sz w:val="24"/>
          <w:szCs w:val="24"/>
        </w:rPr>
      </w:pPr>
      <w:r w:rsidRPr="008D6EC3">
        <w:rPr>
          <w:rFonts w:eastAsia="Arial"/>
          <w:sz w:val="24"/>
          <w:szCs w:val="24"/>
        </w:rPr>
        <w:t>E. Zdravevski, B. Risteska Stojkoska, M. Standl, and H. Schulz, “Automatic machine-learning based identification of jogging periods from accelerometer measurements of adolescents under field conditions,” PLOS ONE, vol. 12, no. 9, pp. 1–28, 09 2017. [Online]. Available: https://doi.org/10.1371/journal.pone. 0184216</w:t>
      </w:r>
    </w:p>
    <w:p w:rsidR="008D6EC3" w:rsidRPr="008D6EC3" w:rsidRDefault="008D6EC3" w:rsidP="008D6EC3">
      <w:pPr>
        <w:spacing w:line="171" w:lineRule="exact"/>
        <w:rPr>
          <w:rFonts w:eastAsia="Arial"/>
          <w:sz w:val="24"/>
          <w:szCs w:val="24"/>
        </w:rPr>
      </w:pPr>
    </w:p>
    <w:p w:rsidR="008D6EC3" w:rsidRPr="008D6EC3" w:rsidRDefault="008D6EC3" w:rsidP="008D6EC3">
      <w:pPr>
        <w:numPr>
          <w:ilvl w:val="0"/>
          <w:numId w:val="5"/>
        </w:numPr>
        <w:tabs>
          <w:tab w:val="left" w:pos="840"/>
        </w:tabs>
        <w:spacing w:line="256" w:lineRule="auto"/>
        <w:ind w:left="840" w:right="26" w:hanging="480"/>
        <w:jc w:val="both"/>
        <w:rPr>
          <w:rFonts w:eastAsia="Arial"/>
          <w:sz w:val="24"/>
          <w:szCs w:val="24"/>
        </w:rPr>
      </w:pPr>
      <w:r w:rsidRPr="008D6EC3">
        <w:rPr>
          <w:rFonts w:eastAsia="Arial"/>
          <w:sz w:val="24"/>
          <w:szCs w:val="24"/>
        </w:rPr>
        <w:t>E. Zdravevski, P. Lameski, and A. Kulakov, “Towards a general technique for transformation of nominal features into numeric features in supervised learning,” in Proceedings of the 9th Conference for Informatics and Information Technol-ogy (CIIT 2012). Faculty of Computer Science and Engineering (FCSE) and Computer Society of Macedonia, April 2012.</w:t>
      </w:r>
    </w:p>
    <w:p w:rsidR="008D6EC3" w:rsidRPr="008D6EC3" w:rsidRDefault="008D6EC3" w:rsidP="008D6EC3">
      <w:pPr>
        <w:spacing w:line="171" w:lineRule="exact"/>
        <w:rPr>
          <w:rFonts w:eastAsia="Arial"/>
          <w:sz w:val="24"/>
          <w:szCs w:val="24"/>
        </w:rPr>
      </w:pPr>
    </w:p>
    <w:p w:rsidR="008D6EC3" w:rsidRPr="008D6EC3" w:rsidRDefault="008D6EC3" w:rsidP="008D6EC3">
      <w:pPr>
        <w:numPr>
          <w:ilvl w:val="0"/>
          <w:numId w:val="5"/>
        </w:numPr>
        <w:tabs>
          <w:tab w:val="left" w:pos="840"/>
        </w:tabs>
        <w:spacing w:line="295" w:lineRule="auto"/>
        <w:ind w:left="840" w:right="26" w:hanging="480"/>
        <w:jc w:val="both"/>
        <w:rPr>
          <w:rFonts w:eastAsia="Arial"/>
          <w:sz w:val="24"/>
          <w:szCs w:val="24"/>
        </w:rPr>
      </w:pPr>
      <w:r w:rsidRPr="008D6EC3">
        <w:rPr>
          <w:rFonts w:eastAsia="Arial"/>
          <w:sz w:val="24"/>
          <w:szCs w:val="24"/>
        </w:rPr>
        <w:t>A. Dimitrievski, E. Zdravevski, P. Lameski, and V. Trajkovik, “Towards appli-cation of non-invasive environmental sensors for risks and activity detection,” in</w:t>
      </w:r>
    </w:p>
    <w:p w:rsidR="008D6EC3" w:rsidRPr="008D6EC3" w:rsidRDefault="008D6EC3" w:rsidP="008D6EC3">
      <w:pPr>
        <w:tabs>
          <w:tab w:val="left" w:pos="840"/>
        </w:tabs>
        <w:spacing w:line="295" w:lineRule="auto"/>
        <w:ind w:left="840" w:right="26" w:hanging="480"/>
        <w:jc w:val="both"/>
        <w:rPr>
          <w:rFonts w:eastAsia="Arial"/>
          <w:sz w:val="24"/>
          <w:szCs w:val="24"/>
        </w:rPr>
        <w:sectPr w:rsidR="008D6EC3" w:rsidRPr="008D6EC3">
          <w:pgSz w:w="11900" w:h="16838"/>
          <w:pgMar w:top="690" w:right="1440" w:bottom="1440" w:left="1440" w:header="0" w:footer="0" w:gutter="0"/>
          <w:cols w:space="0" w:equalWidth="0">
            <w:col w:w="9026"/>
          </w:cols>
          <w:docGrid w:linePitch="360"/>
        </w:sectPr>
      </w:pPr>
    </w:p>
    <w:p w:rsidR="008D6EC3" w:rsidRPr="008D6EC3" w:rsidRDefault="008D6EC3" w:rsidP="008D6EC3">
      <w:pPr>
        <w:spacing w:line="275" w:lineRule="exact"/>
        <w:rPr>
          <w:sz w:val="24"/>
          <w:szCs w:val="24"/>
        </w:rPr>
      </w:pPr>
    </w:p>
    <w:p w:rsidR="008D6EC3" w:rsidRPr="008D6EC3" w:rsidRDefault="008D6EC3" w:rsidP="008D6EC3">
      <w:pPr>
        <w:spacing w:line="0" w:lineRule="atLeast"/>
        <w:ind w:left="8760"/>
        <w:rPr>
          <w:rFonts w:eastAsia="Arial"/>
          <w:sz w:val="24"/>
          <w:szCs w:val="24"/>
        </w:rPr>
      </w:pPr>
      <w:r w:rsidRPr="008D6EC3">
        <w:rPr>
          <w:rFonts w:eastAsia="Arial"/>
          <w:sz w:val="24"/>
          <w:szCs w:val="24"/>
        </w:rPr>
        <w:t>37</w:t>
      </w:r>
    </w:p>
    <w:p w:rsidR="008D6EC3" w:rsidRPr="008D6EC3" w:rsidRDefault="008D6EC3" w:rsidP="00CF29C3">
      <w:pPr>
        <w:spacing w:line="0" w:lineRule="atLeast"/>
        <w:rPr>
          <w:rFonts w:eastAsia="Arial"/>
          <w:sz w:val="24"/>
          <w:szCs w:val="24"/>
        </w:rPr>
        <w:sectPr w:rsidR="008D6EC3" w:rsidRPr="008D6EC3">
          <w:type w:val="continuous"/>
          <w:pgSz w:w="11900" w:h="16838"/>
          <w:pgMar w:top="690" w:right="1440" w:bottom="1440" w:left="1440" w:header="0" w:footer="0" w:gutter="0"/>
          <w:cols w:space="0" w:equalWidth="0">
            <w:col w:w="9026"/>
          </w:cols>
          <w:docGrid w:linePitch="360"/>
        </w:sectPr>
      </w:pPr>
    </w:p>
    <w:p w:rsidR="008D6EC3" w:rsidRPr="008D6EC3" w:rsidRDefault="008D6EC3" w:rsidP="00CF29C3">
      <w:pPr>
        <w:spacing w:line="0" w:lineRule="atLeast"/>
        <w:rPr>
          <w:rFonts w:eastAsia="Arial"/>
          <w:sz w:val="24"/>
          <w:szCs w:val="24"/>
        </w:rPr>
      </w:pPr>
      <w:bookmarkStart w:id="4" w:name="page46"/>
      <w:bookmarkEnd w:id="4"/>
    </w:p>
    <w:p w:rsidR="008D6EC3" w:rsidRPr="008D6EC3" w:rsidRDefault="0079237A" w:rsidP="008D6EC3">
      <w:pPr>
        <w:spacing w:line="20" w:lineRule="exact"/>
        <w:rPr>
          <w:sz w:val="24"/>
          <w:szCs w:val="24"/>
        </w:rPr>
      </w:pPr>
      <w:r w:rsidRPr="0079237A">
        <w:rPr>
          <w:rFonts w:eastAsia="Arial"/>
          <w:sz w:val="24"/>
          <w:szCs w:val="24"/>
        </w:rPr>
        <w:pict>
          <v:line id="_x0000_s2181" style="position:absolute;z-index:-251636224" from="18pt,3.1pt" to="450pt,3.1pt" o:userdrawn="t" strokeweight=".14039mm"/>
        </w:pict>
      </w:r>
    </w:p>
    <w:p w:rsidR="008D6EC3" w:rsidRPr="008D6EC3" w:rsidRDefault="008D6EC3" w:rsidP="008D6EC3">
      <w:pPr>
        <w:spacing w:line="200" w:lineRule="exact"/>
        <w:rPr>
          <w:sz w:val="24"/>
          <w:szCs w:val="24"/>
        </w:rPr>
      </w:pPr>
    </w:p>
    <w:p w:rsidR="008D6EC3" w:rsidRPr="008D6EC3" w:rsidRDefault="008D6EC3" w:rsidP="008D6EC3">
      <w:pPr>
        <w:spacing w:line="352" w:lineRule="exact"/>
        <w:rPr>
          <w:sz w:val="24"/>
          <w:szCs w:val="24"/>
        </w:rPr>
      </w:pPr>
    </w:p>
    <w:p w:rsidR="00B71839" w:rsidRDefault="00B71839">
      <w:pPr>
        <w:spacing w:before="2"/>
        <w:ind w:left="116"/>
        <w:rPr>
          <w:rFonts w:ascii="Calibri" w:eastAsia="Calibri" w:hAnsi="Calibri" w:cs="Calibri"/>
          <w:sz w:val="26"/>
          <w:szCs w:val="26"/>
        </w:rPr>
      </w:pPr>
    </w:p>
    <w:sectPr w:rsidR="00B71839" w:rsidSect="00B71839">
      <w:headerReference w:type="default" r:id="rId27"/>
      <w:footerReference w:type="default" r:id="rId28"/>
      <w:pgSz w:w="11920" w:h="16840"/>
      <w:pgMar w:top="1400" w:right="1120" w:bottom="280" w:left="1020" w:header="1166"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0557" w:rsidRDefault="00430557" w:rsidP="00B71839">
      <w:r>
        <w:separator/>
      </w:r>
    </w:p>
  </w:endnote>
  <w:endnote w:type="continuationSeparator" w:id="1">
    <w:p w:rsidR="00430557" w:rsidRDefault="00430557" w:rsidP="00B7183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erif">
    <w:altName w:val="Times New Roman"/>
    <w:panose1 w:val="00000000000000000000"/>
    <w:charset w:val="00"/>
    <w:family w:val="roman"/>
    <w:notTrueType/>
    <w:pitch w:val="default"/>
    <w:sig w:usb0="00000000" w:usb1="00000000" w:usb2="00000000" w:usb3="00000000" w:csb0="00000000" w:csb1="00000000"/>
  </w:font>
  <w:font w:name="Liberation Sans">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1839" w:rsidRDefault="0079237A">
    <w:pPr>
      <w:spacing w:line="200" w:lineRule="exact"/>
    </w:pPr>
    <w:r>
      <w:pict>
        <v:shapetype id="_x0000_t202" coordsize="21600,21600" o:spt="202" path="m,l,21600r21600,l21600,xe">
          <v:stroke joinstyle="miter"/>
          <v:path gradientshapeok="t" o:connecttype="rect"/>
        </v:shapetype>
        <v:shape id="_x0000_s1034" type="#_x0000_t202" style="position:absolute;margin-left:107.1pt;margin-top:787.5pt;width:158.8pt;height:15pt;z-index:-251663360;mso-position-horizontal-relative:page;mso-position-vertical-relative:page" filled="f" stroked="f">
          <v:textbox inset="0,0,0,0">
            <w:txbxContent>
              <w:p w:rsidR="00B71839" w:rsidRDefault="0000428B">
                <w:pPr>
                  <w:spacing w:line="280" w:lineRule="exact"/>
                  <w:ind w:left="20" w:right="-39"/>
                  <w:rPr>
                    <w:rFonts w:ascii="Calibri" w:eastAsia="Calibri" w:hAnsi="Calibri" w:cs="Calibri"/>
                    <w:sz w:val="26"/>
                    <w:szCs w:val="26"/>
                  </w:rPr>
                </w:pPr>
                <w:r>
                  <w:rPr>
                    <w:rFonts w:ascii="Calibri" w:eastAsia="Calibri" w:hAnsi="Calibri" w:cs="Calibri"/>
                    <w:position w:val="1"/>
                    <w:sz w:val="26"/>
                    <w:szCs w:val="26"/>
                  </w:rPr>
                  <w:t>Dept of CEA , GLAU , Mathura</w:t>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1839" w:rsidRDefault="0079237A">
    <w:pPr>
      <w:spacing w:line="200" w:lineRule="exact"/>
    </w:pPr>
    <w:r>
      <w:pict>
        <v:shapetype id="_x0000_t202" coordsize="21600,21600" o:spt="202" path="m,l,21600r21600,l21600,xe">
          <v:stroke joinstyle="miter"/>
          <v:path gradientshapeok="t" o:connecttype="rect"/>
        </v:shapetype>
        <v:shape id="_x0000_s1032" type="#_x0000_t202" style="position:absolute;margin-left:55.8pt;margin-top:771.3pt;width:152.9pt;height:15pt;z-index:-251661312;mso-position-horizontal-relative:page;mso-position-vertical-relative:page" filled="f" stroked="f">
          <v:textbox style="mso-next-textbox:#_x0000_s1032" inset="0,0,0,0">
            <w:txbxContent>
              <w:p w:rsidR="00B71839" w:rsidRDefault="0000428B">
                <w:pPr>
                  <w:spacing w:line="280" w:lineRule="exact"/>
                  <w:ind w:left="20" w:right="-39"/>
                  <w:rPr>
                    <w:rFonts w:ascii="Calibri" w:eastAsia="Calibri" w:hAnsi="Calibri" w:cs="Calibri"/>
                    <w:sz w:val="26"/>
                    <w:szCs w:val="26"/>
                  </w:rPr>
                </w:pPr>
                <w:r>
                  <w:rPr>
                    <w:rFonts w:ascii="Calibri" w:eastAsia="Calibri" w:hAnsi="Calibri" w:cs="Calibri"/>
                    <w:position w:val="1"/>
                    <w:sz w:val="26"/>
                    <w:szCs w:val="26"/>
                  </w:rPr>
                  <w:t>Dept of CEA ,GLAU ,Mathura</w:t>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1839" w:rsidRDefault="00B71839">
    <w:pPr>
      <w:spacing w:line="0" w:lineRule="atLeast"/>
      <w:rPr>
        <w:sz w:val="0"/>
        <w:szCs w:val="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0557" w:rsidRDefault="00430557" w:rsidP="00B71839">
      <w:r>
        <w:separator/>
      </w:r>
    </w:p>
  </w:footnote>
  <w:footnote w:type="continuationSeparator" w:id="1">
    <w:p w:rsidR="00430557" w:rsidRDefault="00430557" w:rsidP="00B7183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1839" w:rsidRDefault="0079237A">
    <w:pPr>
      <w:spacing w:line="200" w:lineRule="exact"/>
    </w:pPr>
    <w:r>
      <w:pict>
        <v:shapetype id="_x0000_t202" coordsize="21600,21600" o:spt="202" path="m,l,21600r21600,l21600,xe">
          <v:stroke joinstyle="miter"/>
          <v:path gradientshapeok="t" o:connecttype="rect"/>
        </v:shapetype>
        <v:shape id="_x0000_s1033" type="#_x0000_t202" style="position:absolute;margin-left:35.15pt;margin-top:43.35pt;width:216.2pt;height:27.95pt;z-index:-251662336;mso-position-horizontal-relative:page;mso-position-vertical-relative:page" filled="f" stroked="f">
          <v:textbox style="mso-next-textbox:#_x0000_s1033" inset="0,0,0,0">
            <w:txbxContent>
              <w:p w:rsidR="00B71839" w:rsidRPr="00F17A7B" w:rsidRDefault="00F17A7B" w:rsidP="00F17A7B">
                <w:pPr>
                  <w:spacing w:line="260" w:lineRule="exact"/>
                  <w:ind w:right="-36"/>
                  <w:rPr>
                    <w:b/>
                    <w:sz w:val="24"/>
                    <w:szCs w:val="24"/>
                  </w:rPr>
                </w:pPr>
                <w:r>
                  <w:rPr>
                    <w:b/>
                    <w:sz w:val="24"/>
                    <w:szCs w:val="24"/>
                  </w:rPr>
                  <w:t xml:space="preserve"> Prediction of flower species using ml </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1839" w:rsidRDefault="0079237A">
    <w:pPr>
      <w:spacing w:line="200" w:lineRule="exact"/>
    </w:pPr>
    <w:r>
      <w:pict>
        <v:shapetype id="_x0000_t202" coordsize="21600,21600" o:spt="202" path="m,l,21600r21600,l21600,xe">
          <v:stroke joinstyle="miter"/>
          <v:path gradientshapeok="t" o:connecttype="rect"/>
        </v:shapetype>
        <v:shape id="_x0000_s1031" type="#_x0000_t202" style="position:absolute;margin-left:55.8pt;margin-top:57.3pt;width:135.5pt;height:14pt;z-index:-251660288;mso-position-horizontal-relative:page;mso-position-vertical-relative:page" filled="f" stroked="f">
          <v:textbox style="mso-next-textbox:#_x0000_s1031" inset="0,0,0,0">
            <w:txbxContent>
              <w:p w:rsidR="00B71839" w:rsidRPr="00CF29C3" w:rsidRDefault="00B71839" w:rsidP="00CF29C3">
                <w:pPr>
                  <w:rPr>
                    <w:szCs w:val="24"/>
                  </w:rPr>
                </w:pPr>
              </w:p>
            </w:txbxContent>
          </v:textbox>
          <w10:wrap anchorx="page" anchory="page"/>
        </v:shape>
      </w:pict>
    </w:r>
    <w:r>
      <w:pict>
        <v:shape id="_x0000_s1030" type="#_x0000_t202" style="position:absolute;margin-left:55.8pt;margin-top:85.55pt;width:215.45pt;height:18pt;z-index:-251659264;mso-position-horizontal-relative:page;mso-position-vertical-relative:page" filled="f" stroked="f">
          <v:textbox style="mso-next-textbox:#_x0000_s1030" inset="0,0,0,0">
            <w:txbxContent>
              <w:p w:rsidR="00B71839" w:rsidRDefault="00CF29C3">
                <w:pPr>
                  <w:spacing w:line="340" w:lineRule="exact"/>
                  <w:ind w:left="20" w:right="-48"/>
                  <w:rPr>
                    <w:rFonts w:ascii="Georgia" w:eastAsia="Georgia" w:hAnsi="Georgia" w:cs="Georgia"/>
                    <w:sz w:val="32"/>
                    <w:szCs w:val="32"/>
                  </w:rPr>
                </w:pPr>
                <w:r>
                  <w:rPr>
                    <w:rFonts w:ascii="Georgia" w:eastAsia="Georgia" w:hAnsi="Georgia" w:cs="Georgia"/>
                    <w:b/>
                    <w:color w:val="212121"/>
                    <w:sz w:val="28"/>
                    <w:szCs w:val="28"/>
                  </w:rPr>
                  <w:t>3.4</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1839" w:rsidRDefault="0079237A">
    <w:pPr>
      <w:spacing w:line="200" w:lineRule="exact"/>
    </w:pPr>
    <w:r>
      <w:pict>
        <v:shapetype id="_x0000_t202" coordsize="21600,21600" o:spt="202" path="m,l,21600r21600,l21600,xe">
          <v:stroke joinstyle="miter"/>
          <v:path gradientshapeok="t" o:connecttype="rect"/>
        </v:shapetype>
        <v:shape id="_x0000_s1029" type="#_x0000_t202" style="position:absolute;margin-left:55.8pt;margin-top:57.3pt;width:135.5pt;height:14pt;z-index:-251658240;mso-position-horizontal-relative:page;mso-position-vertical-relative:page" filled="f" stroked="f">
          <v:textbox inset="0,0,0,0">
            <w:txbxContent>
              <w:p w:rsidR="00B71839" w:rsidRPr="00CF29C3" w:rsidRDefault="00B71839" w:rsidP="00CF29C3">
                <w:pPr>
                  <w:rPr>
                    <w:szCs w:val="24"/>
                  </w:rPr>
                </w:pP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1839" w:rsidRDefault="0079237A">
    <w:pPr>
      <w:spacing w:line="200" w:lineRule="exact"/>
    </w:pPr>
    <w:r>
      <w:pict>
        <v:shapetype id="_x0000_t202" coordsize="21600,21600" o:spt="202" path="m,l,21600r21600,l21600,xe">
          <v:stroke joinstyle="miter"/>
          <v:path gradientshapeok="t" o:connecttype="rect"/>
        </v:shapetype>
        <v:shape id="_x0000_s1028" type="#_x0000_t202" style="position:absolute;margin-left:55.8pt;margin-top:57.3pt;width:135.5pt;height:14pt;z-index:-251657216;mso-position-horizontal-relative:page;mso-position-vertical-relative:page" filled="f" stroked="f">
          <v:textbox inset="0,0,0,0">
            <w:txbxContent>
              <w:p w:rsidR="00B71839" w:rsidRPr="00CF29C3" w:rsidRDefault="00B71839" w:rsidP="00CF29C3">
                <w:pPr>
                  <w:rPr>
                    <w:szCs w:val="24"/>
                  </w:rPr>
                </w:pPr>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1839" w:rsidRDefault="0079237A">
    <w:pPr>
      <w:spacing w:line="200" w:lineRule="exact"/>
    </w:pPr>
    <w:r>
      <w:pict>
        <v:shapetype id="_x0000_t202" coordsize="21600,21600" o:spt="202" path="m,l,21600r21600,l21600,xe">
          <v:stroke joinstyle="miter"/>
          <v:path gradientshapeok="t" o:connecttype="rect"/>
        </v:shapetype>
        <v:shape id="_x0000_s1027" type="#_x0000_t202" style="position:absolute;margin-left:55.8pt;margin-top:57.3pt;width:135.5pt;height:14pt;z-index:-251656192;mso-position-horizontal-relative:page;mso-position-vertical-relative:page" filled="f" stroked="f">
          <v:textbox inset="0,0,0,0">
            <w:txbxContent>
              <w:p w:rsidR="00B71839" w:rsidRDefault="0000428B">
                <w:pPr>
                  <w:spacing w:line="260" w:lineRule="exact"/>
                  <w:ind w:left="20" w:right="-36"/>
                  <w:rPr>
                    <w:sz w:val="24"/>
                    <w:szCs w:val="24"/>
                  </w:rPr>
                </w:pPr>
                <w:r>
                  <w:rPr>
                    <w:b/>
                    <w:sz w:val="24"/>
                    <w:szCs w:val="24"/>
                  </w:rPr>
                  <w:t>Face Detection And Vedio</w:t>
                </w:r>
              </w:p>
            </w:txbxContent>
          </v:textbox>
          <w10:wrap anchorx="page"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1839" w:rsidRDefault="0079237A" w:rsidP="00CF29C3">
    <w:pPr>
      <w:tabs>
        <w:tab w:val="left" w:pos="1453"/>
      </w:tabs>
      <w:spacing w:line="200" w:lineRule="exact"/>
    </w:pPr>
    <w:r>
      <w:pict>
        <v:shapetype id="_x0000_t202" coordsize="21600,21600" o:spt="202" path="m,l,21600r21600,l21600,xe">
          <v:stroke joinstyle="miter"/>
          <v:path gradientshapeok="t" o:connecttype="rect"/>
        </v:shapetype>
        <v:shape id="_x0000_s1025" type="#_x0000_t202" style="position:absolute;margin-left:55.8pt;margin-top:57.3pt;width:135.5pt;height:14pt;z-index:-251654144;mso-position-horizontal-relative:page;mso-position-vertical-relative:page" filled="f" stroked="f">
          <v:textbox inset="0,0,0,0">
            <w:txbxContent>
              <w:p w:rsidR="00B71839" w:rsidRDefault="0000428B">
                <w:pPr>
                  <w:spacing w:line="260" w:lineRule="exact"/>
                  <w:ind w:left="20" w:right="-36"/>
                  <w:rPr>
                    <w:sz w:val="24"/>
                    <w:szCs w:val="24"/>
                  </w:rPr>
                </w:pPr>
                <w:r>
                  <w:rPr>
                    <w:b/>
                    <w:sz w:val="24"/>
                    <w:szCs w:val="24"/>
                  </w:rPr>
                  <w:t>Face Detection And Vedio</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6"/>
    <w:multiLevelType w:val="hybridMultilevel"/>
    <w:tmpl w:val="4DB127F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7"/>
    <w:multiLevelType w:val="hybridMultilevel"/>
    <w:tmpl w:val="0216231A"/>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8"/>
    <w:multiLevelType w:val="hybridMultilevel"/>
    <w:tmpl w:val="1F16E9E8"/>
    <w:lvl w:ilvl="0" w:tplc="FFFFFFFF">
      <w:start w:val="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9"/>
    <w:multiLevelType w:val="hybridMultilevel"/>
    <w:tmpl w:val="1190CDE6"/>
    <w:lvl w:ilvl="0" w:tplc="FFFFFFFF">
      <w:start w:val="1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A"/>
    <w:multiLevelType w:val="hybridMultilevel"/>
    <w:tmpl w:val="66EF438C"/>
    <w:lvl w:ilvl="0" w:tplc="FFFFFFFF">
      <w:start w:val="2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7A4A355E"/>
    <w:multiLevelType w:val="multilevel"/>
    <w:tmpl w:val="400C956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5"/>
  </w:num>
  <w:num w:numId="2">
    <w:abstractNumId w:val="0"/>
  </w:num>
  <w:num w:numId="3">
    <w:abstractNumId w:val="1"/>
  </w:num>
  <w:num w:numId="4">
    <w:abstractNumId w:val="2"/>
  </w:num>
  <w:num w:numId="5">
    <w:abstractNumId w:val="3"/>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2"/>
  <w:defaultTabStop w:val="720"/>
  <w:characterSpacingControl w:val="doNotCompress"/>
  <w:hdrShapeDefaults>
    <o:shapedefaults v:ext="edit" spidmax="7170"/>
    <o:shapelayout v:ext="edit">
      <o:idmap v:ext="edit" data="1"/>
    </o:shapelayout>
  </w:hdrShapeDefaults>
  <w:footnotePr>
    <w:footnote w:id="0"/>
    <w:footnote w:id="1"/>
  </w:footnotePr>
  <w:endnotePr>
    <w:endnote w:id="0"/>
    <w:endnote w:id="1"/>
  </w:endnotePr>
  <w:compat/>
  <w:rsids>
    <w:rsidRoot w:val="00B71839"/>
    <w:rsid w:val="0000428B"/>
    <w:rsid w:val="000A49C5"/>
    <w:rsid w:val="001C3864"/>
    <w:rsid w:val="002025E6"/>
    <w:rsid w:val="002664CE"/>
    <w:rsid w:val="00430557"/>
    <w:rsid w:val="00494543"/>
    <w:rsid w:val="004A1E72"/>
    <w:rsid w:val="004F637C"/>
    <w:rsid w:val="0076081E"/>
    <w:rsid w:val="0079237A"/>
    <w:rsid w:val="008D6EC3"/>
    <w:rsid w:val="00905548"/>
    <w:rsid w:val="00B44D4D"/>
    <w:rsid w:val="00B71839"/>
    <w:rsid w:val="00CF29C3"/>
    <w:rsid w:val="00D11F42"/>
    <w:rsid w:val="00D401FD"/>
    <w:rsid w:val="00DB48AB"/>
    <w:rsid w:val="00E65047"/>
    <w:rsid w:val="00F17A7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tabs>
        <w:tab w:val="num" w:pos="720"/>
      </w:tabs>
      <w:spacing w:before="240" w:after="60"/>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character" w:customStyle="1" w:styleId="ff6">
    <w:name w:val="ff6"/>
    <w:basedOn w:val="DefaultParagraphFont"/>
    <w:rsid w:val="00D401FD"/>
  </w:style>
  <w:style w:type="character" w:customStyle="1" w:styleId="ls2f">
    <w:name w:val="ls2f"/>
    <w:basedOn w:val="DefaultParagraphFont"/>
    <w:rsid w:val="00D401FD"/>
  </w:style>
  <w:style w:type="character" w:customStyle="1" w:styleId="ls3f">
    <w:name w:val="ls3f"/>
    <w:basedOn w:val="DefaultParagraphFont"/>
    <w:rsid w:val="00D401FD"/>
  </w:style>
  <w:style w:type="character" w:styleId="Hyperlink">
    <w:name w:val="Hyperlink"/>
    <w:basedOn w:val="DefaultParagraphFont"/>
    <w:uiPriority w:val="99"/>
    <w:semiHidden/>
    <w:unhideWhenUsed/>
    <w:rsid w:val="00D401FD"/>
    <w:rPr>
      <w:color w:val="0000FF"/>
      <w:u w:val="single"/>
    </w:rPr>
  </w:style>
  <w:style w:type="paragraph" w:styleId="NormalWeb">
    <w:name w:val="Normal (Web)"/>
    <w:basedOn w:val="Normal"/>
    <w:uiPriority w:val="99"/>
    <w:semiHidden/>
    <w:unhideWhenUsed/>
    <w:rsid w:val="00494543"/>
    <w:pPr>
      <w:spacing w:before="100" w:beforeAutospacing="1" w:after="100" w:afterAutospacing="1"/>
    </w:pPr>
    <w:rPr>
      <w:sz w:val="24"/>
      <w:szCs w:val="24"/>
    </w:rPr>
  </w:style>
  <w:style w:type="paragraph" w:styleId="Header">
    <w:name w:val="header"/>
    <w:basedOn w:val="Normal"/>
    <w:link w:val="HeaderChar"/>
    <w:uiPriority w:val="99"/>
    <w:semiHidden/>
    <w:unhideWhenUsed/>
    <w:rsid w:val="00F17A7B"/>
    <w:pPr>
      <w:tabs>
        <w:tab w:val="center" w:pos="4680"/>
        <w:tab w:val="right" w:pos="9360"/>
      </w:tabs>
    </w:pPr>
  </w:style>
  <w:style w:type="character" w:customStyle="1" w:styleId="HeaderChar">
    <w:name w:val="Header Char"/>
    <w:basedOn w:val="DefaultParagraphFont"/>
    <w:link w:val="Header"/>
    <w:uiPriority w:val="99"/>
    <w:semiHidden/>
    <w:rsid w:val="00F17A7B"/>
  </w:style>
  <w:style w:type="paragraph" w:styleId="Footer">
    <w:name w:val="footer"/>
    <w:basedOn w:val="Normal"/>
    <w:link w:val="FooterChar"/>
    <w:uiPriority w:val="99"/>
    <w:semiHidden/>
    <w:unhideWhenUsed/>
    <w:rsid w:val="00F17A7B"/>
    <w:pPr>
      <w:tabs>
        <w:tab w:val="center" w:pos="4680"/>
        <w:tab w:val="right" w:pos="9360"/>
      </w:tabs>
    </w:pPr>
  </w:style>
  <w:style w:type="character" w:customStyle="1" w:styleId="FooterChar">
    <w:name w:val="Footer Char"/>
    <w:basedOn w:val="DefaultParagraphFont"/>
    <w:link w:val="Footer"/>
    <w:uiPriority w:val="99"/>
    <w:semiHidden/>
    <w:rsid w:val="00F17A7B"/>
  </w:style>
</w:styles>
</file>

<file path=word/webSettings.xml><?xml version="1.0" encoding="utf-8"?>
<w:webSettings xmlns:r="http://schemas.openxmlformats.org/officeDocument/2006/relationships" xmlns:w="http://schemas.openxmlformats.org/wordprocessingml/2006/main">
  <w:divs>
    <w:div w:id="470295909">
      <w:bodyDiv w:val="1"/>
      <w:marLeft w:val="0"/>
      <w:marRight w:val="0"/>
      <w:marTop w:val="0"/>
      <w:marBottom w:val="0"/>
      <w:divBdr>
        <w:top w:val="none" w:sz="0" w:space="0" w:color="auto"/>
        <w:left w:val="none" w:sz="0" w:space="0" w:color="auto"/>
        <w:bottom w:val="none" w:sz="0" w:space="0" w:color="auto"/>
        <w:right w:val="none" w:sz="0" w:space="0" w:color="auto"/>
      </w:divBdr>
    </w:div>
    <w:div w:id="575286084">
      <w:bodyDiv w:val="1"/>
      <w:marLeft w:val="0"/>
      <w:marRight w:val="0"/>
      <w:marTop w:val="0"/>
      <w:marBottom w:val="0"/>
      <w:divBdr>
        <w:top w:val="none" w:sz="0" w:space="0" w:color="auto"/>
        <w:left w:val="none" w:sz="0" w:space="0" w:color="auto"/>
        <w:bottom w:val="none" w:sz="0" w:space="0" w:color="auto"/>
        <w:right w:val="none" w:sz="0" w:space="0" w:color="auto"/>
      </w:divBdr>
      <w:divsChild>
        <w:div w:id="257107826">
          <w:marLeft w:val="0"/>
          <w:marRight w:val="0"/>
          <w:marTop w:val="0"/>
          <w:marBottom w:val="0"/>
          <w:divBdr>
            <w:top w:val="none" w:sz="0" w:space="0" w:color="auto"/>
            <w:left w:val="none" w:sz="0" w:space="0" w:color="auto"/>
            <w:bottom w:val="none" w:sz="0" w:space="0" w:color="auto"/>
            <w:right w:val="none" w:sz="0" w:space="0" w:color="auto"/>
          </w:divBdr>
        </w:div>
        <w:div w:id="1606234967">
          <w:marLeft w:val="0"/>
          <w:marRight w:val="0"/>
          <w:marTop w:val="0"/>
          <w:marBottom w:val="0"/>
          <w:divBdr>
            <w:top w:val="none" w:sz="0" w:space="0" w:color="auto"/>
            <w:left w:val="none" w:sz="0" w:space="0" w:color="auto"/>
            <w:bottom w:val="none" w:sz="0" w:space="0" w:color="auto"/>
            <w:right w:val="none" w:sz="0" w:space="0" w:color="auto"/>
          </w:divBdr>
        </w:div>
        <w:div w:id="652831897">
          <w:marLeft w:val="0"/>
          <w:marRight w:val="0"/>
          <w:marTop w:val="0"/>
          <w:marBottom w:val="0"/>
          <w:divBdr>
            <w:top w:val="none" w:sz="0" w:space="0" w:color="auto"/>
            <w:left w:val="none" w:sz="0" w:space="0" w:color="auto"/>
            <w:bottom w:val="none" w:sz="0" w:space="0" w:color="auto"/>
            <w:right w:val="none" w:sz="0" w:space="0" w:color="auto"/>
          </w:divBdr>
        </w:div>
        <w:div w:id="1683504968">
          <w:marLeft w:val="0"/>
          <w:marRight w:val="0"/>
          <w:marTop w:val="0"/>
          <w:marBottom w:val="0"/>
          <w:divBdr>
            <w:top w:val="none" w:sz="0" w:space="0" w:color="auto"/>
            <w:left w:val="none" w:sz="0" w:space="0" w:color="auto"/>
            <w:bottom w:val="none" w:sz="0" w:space="0" w:color="auto"/>
            <w:right w:val="none" w:sz="0" w:space="0" w:color="auto"/>
          </w:divBdr>
        </w:div>
        <w:div w:id="910042902">
          <w:marLeft w:val="0"/>
          <w:marRight w:val="0"/>
          <w:marTop w:val="0"/>
          <w:marBottom w:val="0"/>
          <w:divBdr>
            <w:top w:val="none" w:sz="0" w:space="0" w:color="auto"/>
            <w:left w:val="none" w:sz="0" w:space="0" w:color="auto"/>
            <w:bottom w:val="none" w:sz="0" w:space="0" w:color="auto"/>
            <w:right w:val="none" w:sz="0" w:space="0" w:color="auto"/>
          </w:divBdr>
        </w:div>
        <w:div w:id="297958200">
          <w:marLeft w:val="0"/>
          <w:marRight w:val="0"/>
          <w:marTop w:val="0"/>
          <w:marBottom w:val="0"/>
          <w:divBdr>
            <w:top w:val="none" w:sz="0" w:space="0" w:color="auto"/>
            <w:left w:val="none" w:sz="0" w:space="0" w:color="auto"/>
            <w:bottom w:val="none" w:sz="0" w:space="0" w:color="auto"/>
            <w:right w:val="none" w:sz="0" w:space="0" w:color="auto"/>
          </w:divBdr>
        </w:div>
        <w:div w:id="787817514">
          <w:marLeft w:val="0"/>
          <w:marRight w:val="0"/>
          <w:marTop w:val="0"/>
          <w:marBottom w:val="0"/>
          <w:divBdr>
            <w:top w:val="none" w:sz="0" w:space="0" w:color="auto"/>
            <w:left w:val="none" w:sz="0" w:space="0" w:color="auto"/>
            <w:bottom w:val="none" w:sz="0" w:space="0" w:color="auto"/>
            <w:right w:val="none" w:sz="0" w:space="0" w:color="auto"/>
          </w:divBdr>
        </w:div>
        <w:div w:id="1685470692">
          <w:marLeft w:val="0"/>
          <w:marRight w:val="0"/>
          <w:marTop w:val="0"/>
          <w:marBottom w:val="0"/>
          <w:divBdr>
            <w:top w:val="none" w:sz="0" w:space="0" w:color="auto"/>
            <w:left w:val="none" w:sz="0" w:space="0" w:color="auto"/>
            <w:bottom w:val="none" w:sz="0" w:space="0" w:color="auto"/>
            <w:right w:val="none" w:sz="0" w:space="0" w:color="auto"/>
          </w:divBdr>
        </w:div>
        <w:div w:id="1725829684">
          <w:marLeft w:val="0"/>
          <w:marRight w:val="0"/>
          <w:marTop w:val="0"/>
          <w:marBottom w:val="0"/>
          <w:divBdr>
            <w:top w:val="none" w:sz="0" w:space="0" w:color="auto"/>
            <w:left w:val="none" w:sz="0" w:space="0" w:color="auto"/>
            <w:bottom w:val="none" w:sz="0" w:space="0" w:color="auto"/>
            <w:right w:val="none" w:sz="0" w:space="0" w:color="auto"/>
          </w:divBdr>
        </w:div>
        <w:div w:id="1789159243">
          <w:marLeft w:val="0"/>
          <w:marRight w:val="0"/>
          <w:marTop w:val="0"/>
          <w:marBottom w:val="0"/>
          <w:divBdr>
            <w:top w:val="none" w:sz="0" w:space="0" w:color="auto"/>
            <w:left w:val="none" w:sz="0" w:space="0" w:color="auto"/>
            <w:bottom w:val="none" w:sz="0" w:space="0" w:color="auto"/>
            <w:right w:val="none" w:sz="0" w:space="0" w:color="auto"/>
          </w:divBdr>
        </w:div>
        <w:div w:id="1099522291">
          <w:marLeft w:val="0"/>
          <w:marRight w:val="0"/>
          <w:marTop w:val="0"/>
          <w:marBottom w:val="0"/>
          <w:divBdr>
            <w:top w:val="none" w:sz="0" w:space="0" w:color="auto"/>
            <w:left w:val="none" w:sz="0" w:space="0" w:color="auto"/>
            <w:bottom w:val="none" w:sz="0" w:space="0" w:color="auto"/>
            <w:right w:val="none" w:sz="0" w:space="0" w:color="auto"/>
          </w:divBdr>
        </w:div>
        <w:div w:id="1649282794">
          <w:marLeft w:val="0"/>
          <w:marRight w:val="0"/>
          <w:marTop w:val="0"/>
          <w:marBottom w:val="0"/>
          <w:divBdr>
            <w:top w:val="none" w:sz="0" w:space="0" w:color="auto"/>
            <w:left w:val="none" w:sz="0" w:space="0" w:color="auto"/>
            <w:bottom w:val="none" w:sz="0" w:space="0" w:color="auto"/>
            <w:right w:val="none" w:sz="0" w:space="0" w:color="auto"/>
          </w:divBdr>
        </w:div>
        <w:div w:id="973026187">
          <w:marLeft w:val="0"/>
          <w:marRight w:val="0"/>
          <w:marTop w:val="0"/>
          <w:marBottom w:val="0"/>
          <w:divBdr>
            <w:top w:val="none" w:sz="0" w:space="0" w:color="auto"/>
            <w:left w:val="none" w:sz="0" w:space="0" w:color="auto"/>
            <w:bottom w:val="none" w:sz="0" w:space="0" w:color="auto"/>
            <w:right w:val="none" w:sz="0" w:space="0" w:color="auto"/>
          </w:divBdr>
        </w:div>
        <w:div w:id="1940018335">
          <w:marLeft w:val="0"/>
          <w:marRight w:val="0"/>
          <w:marTop w:val="0"/>
          <w:marBottom w:val="0"/>
          <w:divBdr>
            <w:top w:val="none" w:sz="0" w:space="0" w:color="auto"/>
            <w:left w:val="none" w:sz="0" w:space="0" w:color="auto"/>
            <w:bottom w:val="none" w:sz="0" w:space="0" w:color="auto"/>
            <w:right w:val="none" w:sz="0" w:space="0" w:color="auto"/>
          </w:divBdr>
        </w:div>
        <w:div w:id="1838302566">
          <w:marLeft w:val="0"/>
          <w:marRight w:val="0"/>
          <w:marTop w:val="0"/>
          <w:marBottom w:val="0"/>
          <w:divBdr>
            <w:top w:val="none" w:sz="0" w:space="0" w:color="auto"/>
            <w:left w:val="none" w:sz="0" w:space="0" w:color="auto"/>
            <w:bottom w:val="none" w:sz="0" w:space="0" w:color="auto"/>
            <w:right w:val="none" w:sz="0" w:space="0" w:color="auto"/>
          </w:divBdr>
        </w:div>
        <w:div w:id="1948654809">
          <w:marLeft w:val="0"/>
          <w:marRight w:val="0"/>
          <w:marTop w:val="0"/>
          <w:marBottom w:val="0"/>
          <w:divBdr>
            <w:top w:val="none" w:sz="0" w:space="0" w:color="auto"/>
            <w:left w:val="none" w:sz="0" w:space="0" w:color="auto"/>
            <w:bottom w:val="none" w:sz="0" w:space="0" w:color="auto"/>
            <w:right w:val="none" w:sz="0" w:space="0" w:color="auto"/>
          </w:divBdr>
        </w:div>
        <w:div w:id="952903971">
          <w:marLeft w:val="0"/>
          <w:marRight w:val="0"/>
          <w:marTop w:val="0"/>
          <w:marBottom w:val="0"/>
          <w:divBdr>
            <w:top w:val="none" w:sz="0" w:space="0" w:color="auto"/>
            <w:left w:val="none" w:sz="0" w:space="0" w:color="auto"/>
            <w:bottom w:val="none" w:sz="0" w:space="0" w:color="auto"/>
            <w:right w:val="none" w:sz="0" w:space="0" w:color="auto"/>
          </w:divBdr>
        </w:div>
        <w:div w:id="864710623">
          <w:marLeft w:val="0"/>
          <w:marRight w:val="0"/>
          <w:marTop w:val="0"/>
          <w:marBottom w:val="0"/>
          <w:divBdr>
            <w:top w:val="none" w:sz="0" w:space="0" w:color="auto"/>
            <w:left w:val="none" w:sz="0" w:space="0" w:color="auto"/>
            <w:bottom w:val="none" w:sz="0" w:space="0" w:color="auto"/>
            <w:right w:val="none" w:sz="0" w:space="0" w:color="auto"/>
          </w:divBdr>
        </w:div>
        <w:div w:id="1460535594">
          <w:marLeft w:val="0"/>
          <w:marRight w:val="0"/>
          <w:marTop w:val="0"/>
          <w:marBottom w:val="0"/>
          <w:divBdr>
            <w:top w:val="none" w:sz="0" w:space="0" w:color="auto"/>
            <w:left w:val="none" w:sz="0" w:space="0" w:color="auto"/>
            <w:bottom w:val="none" w:sz="0" w:space="0" w:color="auto"/>
            <w:right w:val="none" w:sz="0" w:space="0" w:color="auto"/>
          </w:divBdr>
        </w:div>
        <w:div w:id="822894357">
          <w:marLeft w:val="0"/>
          <w:marRight w:val="0"/>
          <w:marTop w:val="0"/>
          <w:marBottom w:val="0"/>
          <w:divBdr>
            <w:top w:val="none" w:sz="0" w:space="0" w:color="auto"/>
            <w:left w:val="none" w:sz="0" w:space="0" w:color="auto"/>
            <w:bottom w:val="none" w:sz="0" w:space="0" w:color="auto"/>
            <w:right w:val="none" w:sz="0" w:space="0" w:color="auto"/>
          </w:divBdr>
        </w:div>
        <w:div w:id="1036395957">
          <w:marLeft w:val="0"/>
          <w:marRight w:val="0"/>
          <w:marTop w:val="0"/>
          <w:marBottom w:val="0"/>
          <w:divBdr>
            <w:top w:val="none" w:sz="0" w:space="0" w:color="auto"/>
            <w:left w:val="none" w:sz="0" w:space="0" w:color="auto"/>
            <w:bottom w:val="none" w:sz="0" w:space="0" w:color="auto"/>
            <w:right w:val="none" w:sz="0" w:space="0" w:color="auto"/>
          </w:divBdr>
        </w:div>
        <w:div w:id="791480586">
          <w:marLeft w:val="0"/>
          <w:marRight w:val="0"/>
          <w:marTop w:val="0"/>
          <w:marBottom w:val="0"/>
          <w:divBdr>
            <w:top w:val="none" w:sz="0" w:space="0" w:color="auto"/>
            <w:left w:val="none" w:sz="0" w:space="0" w:color="auto"/>
            <w:bottom w:val="none" w:sz="0" w:space="0" w:color="auto"/>
            <w:right w:val="none" w:sz="0" w:space="0" w:color="auto"/>
          </w:divBdr>
        </w:div>
        <w:div w:id="1309475284">
          <w:marLeft w:val="0"/>
          <w:marRight w:val="0"/>
          <w:marTop w:val="0"/>
          <w:marBottom w:val="0"/>
          <w:divBdr>
            <w:top w:val="none" w:sz="0" w:space="0" w:color="auto"/>
            <w:left w:val="none" w:sz="0" w:space="0" w:color="auto"/>
            <w:bottom w:val="none" w:sz="0" w:space="0" w:color="auto"/>
            <w:right w:val="none" w:sz="0" w:space="0" w:color="auto"/>
          </w:divBdr>
        </w:div>
        <w:div w:id="962423269">
          <w:marLeft w:val="0"/>
          <w:marRight w:val="0"/>
          <w:marTop w:val="0"/>
          <w:marBottom w:val="0"/>
          <w:divBdr>
            <w:top w:val="none" w:sz="0" w:space="0" w:color="auto"/>
            <w:left w:val="none" w:sz="0" w:space="0" w:color="auto"/>
            <w:bottom w:val="none" w:sz="0" w:space="0" w:color="auto"/>
            <w:right w:val="none" w:sz="0" w:space="0" w:color="auto"/>
          </w:divBdr>
        </w:div>
        <w:div w:id="427116681">
          <w:marLeft w:val="0"/>
          <w:marRight w:val="0"/>
          <w:marTop w:val="0"/>
          <w:marBottom w:val="0"/>
          <w:divBdr>
            <w:top w:val="none" w:sz="0" w:space="0" w:color="auto"/>
            <w:left w:val="none" w:sz="0" w:space="0" w:color="auto"/>
            <w:bottom w:val="none" w:sz="0" w:space="0" w:color="auto"/>
            <w:right w:val="none" w:sz="0" w:space="0" w:color="auto"/>
          </w:divBdr>
        </w:div>
        <w:div w:id="1094858919">
          <w:marLeft w:val="0"/>
          <w:marRight w:val="0"/>
          <w:marTop w:val="0"/>
          <w:marBottom w:val="0"/>
          <w:divBdr>
            <w:top w:val="none" w:sz="0" w:space="0" w:color="auto"/>
            <w:left w:val="none" w:sz="0" w:space="0" w:color="auto"/>
            <w:bottom w:val="none" w:sz="0" w:space="0" w:color="auto"/>
            <w:right w:val="none" w:sz="0" w:space="0" w:color="auto"/>
          </w:divBdr>
        </w:div>
        <w:div w:id="2001226626">
          <w:marLeft w:val="0"/>
          <w:marRight w:val="0"/>
          <w:marTop w:val="0"/>
          <w:marBottom w:val="0"/>
          <w:divBdr>
            <w:top w:val="none" w:sz="0" w:space="0" w:color="auto"/>
            <w:left w:val="none" w:sz="0" w:space="0" w:color="auto"/>
            <w:bottom w:val="none" w:sz="0" w:space="0" w:color="auto"/>
            <w:right w:val="none" w:sz="0" w:space="0" w:color="auto"/>
          </w:divBdr>
        </w:div>
        <w:div w:id="1308902722">
          <w:marLeft w:val="0"/>
          <w:marRight w:val="0"/>
          <w:marTop w:val="0"/>
          <w:marBottom w:val="0"/>
          <w:divBdr>
            <w:top w:val="none" w:sz="0" w:space="0" w:color="auto"/>
            <w:left w:val="none" w:sz="0" w:space="0" w:color="auto"/>
            <w:bottom w:val="none" w:sz="0" w:space="0" w:color="auto"/>
            <w:right w:val="none" w:sz="0" w:space="0" w:color="auto"/>
          </w:divBdr>
        </w:div>
        <w:div w:id="490755597">
          <w:marLeft w:val="0"/>
          <w:marRight w:val="0"/>
          <w:marTop w:val="0"/>
          <w:marBottom w:val="0"/>
          <w:divBdr>
            <w:top w:val="none" w:sz="0" w:space="0" w:color="auto"/>
            <w:left w:val="none" w:sz="0" w:space="0" w:color="auto"/>
            <w:bottom w:val="none" w:sz="0" w:space="0" w:color="auto"/>
            <w:right w:val="none" w:sz="0" w:space="0" w:color="auto"/>
          </w:divBdr>
        </w:div>
        <w:div w:id="1538395298">
          <w:marLeft w:val="0"/>
          <w:marRight w:val="0"/>
          <w:marTop w:val="0"/>
          <w:marBottom w:val="0"/>
          <w:divBdr>
            <w:top w:val="none" w:sz="0" w:space="0" w:color="auto"/>
            <w:left w:val="none" w:sz="0" w:space="0" w:color="auto"/>
            <w:bottom w:val="none" w:sz="0" w:space="0" w:color="auto"/>
            <w:right w:val="none" w:sz="0" w:space="0" w:color="auto"/>
          </w:divBdr>
        </w:div>
      </w:divsChild>
    </w:div>
    <w:div w:id="616370665">
      <w:bodyDiv w:val="1"/>
      <w:marLeft w:val="0"/>
      <w:marRight w:val="0"/>
      <w:marTop w:val="0"/>
      <w:marBottom w:val="0"/>
      <w:divBdr>
        <w:top w:val="none" w:sz="0" w:space="0" w:color="auto"/>
        <w:left w:val="none" w:sz="0" w:space="0" w:color="auto"/>
        <w:bottom w:val="none" w:sz="0" w:space="0" w:color="auto"/>
        <w:right w:val="none" w:sz="0" w:space="0" w:color="auto"/>
      </w:divBdr>
      <w:divsChild>
        <w:div w:id="1913418752">
          <w:marLeft w:val="0"/>
          <w:marRight w:val="0"/>
          <w:marTop w:val="0"/>
          <w:marBottom w:val="0"/>
          <w:divBdr>
            <w:top w:val="none" w:sz="0" w:space="0" w:color="auto"/>
            <w:left w:val="none" w:sz="0" w:space="0" w:color="auto"/>
            <w:bottom w:val="none" w:sz="0" w:space="0" w:color="auto"/>
            <w:right w:val="none" w:sz="0" w:space="0" w:color="auto"/>
          </w:divBdr>
        </w:div>
        <w:div w:id="1183323186">
          <w:marLeft w:val="0"/>
          <w:marRight w:val="0"/>
          <w:marTop w:val="0"/>
          <w:marBottom w:val="0"/>
          <w:divBdr>
            <w:top w:val="none" w:sz="0" w:space="0" w:color="auto"/>
            <w:left w:val="none" w:sz="0" w:space="0" w:color="auto"/>
            <w:bottom w:val="none" w:sz="0" w:space="0" w:color="auto"/>
            <w:right w:val="none" w:sz="0" w:space="0" w:color="auto"/>
          </w:divBdr>
        </w:div>
        <w:div w:id="1212689329">
          <w:marLeft w:val="0"/>
          <w:marRight w:val="0"/>
          <w:marTop w:val="0"/>
          <w:marBottom w:val="0"/>
          <w:divBdr>
            <w:top w:val="none" w:sz="0" w:space="0" w:color="auto"/>
            <w:left w:val="none" w:sz="0" w:space="0" w:color="auto"/>
            <w:bottom w:val="none" w:sz="0" w:space="0" w:color="auto"/>
            <w:right w:val="none" w:sz="0" w:space="0" w:color="auto"/>
          </w:divBdr>
        </w:div>
        <w:div w:id="1063679642">
          <w:marLeft w:val="0"/>
          <w:marRight w:val="0"/>
          <w:marTop w:val="0"/>
          <w:marBottom w:val="0"/>
          <w:divBdr>
            <w:top w:val="none" w:sz="0" w:space="0" w:color="auto"/>
            <w:left w:val="none" w:sz="0" w:space="0" w:color="auto"/>
            <w:bottom w:val="none" w:sz="0" w:space="0" w:color="auto"/>
            <w:right w:val="none" w:sz="0" w:space="0" w:color="auto"/>
          </w:divBdr>
        </w:div>
        <w:div w:id="535847924">
          <w:marLeft w:val="0"/>
          <w:marRight w:val="0"/>
          <w:marTop w:val="0"/>
          <w:marBottom w:val="0"/>
          <w:divBdr>
            <w:top w:val="none" w:sz="0" w:space="0" w:color="auto"/>
            <w:left w:val="none" w:sz="0" w:space="0" w:color="auto"/>
            <w:bottom w:val="none" w:sz="0" w:space="0" w:color="auto"/>
            <w:right w:val="none" w:sz="0" w:space="0" w:color="auto"/>
          </w:divBdr>
        </w:div>
        <w:div w:id="726879419">
          <w:marLeft w:val="0"/>
          <w:marRight w:val="0"/>
          <w:marTop w:val="0"/>
          <w:marBottom w:val="0"/>
          <w:divBdr>
            <w:top w:val="none" w:sz="0" w:space="0" w:color="auto"/>
            <w:left w:val="none" w:sz="0" w:space="0" w:color="auto"/>
            <w:bottom w:val="none" w:sz="0" w:space="0" w:color="auto"/>
            <w:right w:val="none" w:sz="0" w:space="0" w:color="auto"/>
          </w:divBdr>
        </w:div>
        <w:div w:id="852458015">
          <w:marLeft w:val="0"/>
          <w:marRight w:val="0"/>
          <w:marTop w:val="0"/>
          <w:marBottom w:val="0"/>
          <w:divBdr>
            <w:top w:val="none" w:sz="0" w:space="0" w:color="auto"/>
            <w:left w:val="none" w:sz="0" w:space="0" w:color="auto"/>
            <w:bottom w:val="none" w:sz="0" w:space="0" w:color="auto"/>
            <w:right w:val="none" w:sz="0" w:space="0" w:color="auto"/>
          </w:divBdr>
        </w:div>
        <w:div w:id="662391625">
          <w:marLeft w:val="0"/>
          <w:marRight w:val="0"/>
          <w:marTop w:val="0"/>
          <w:marBottom w:val="0"/>
          <w:divBdr>
            <w:top w:val="none" w:sz="0" w:space="0" w:color="auto"/>
            <w:left w:val="none" w:sz="0" w:space="0" w:color="auto"/>
            <w:bottom w:val="none" w:sz="0" w:space="0" w:color="auto"/>
            <w:right w:val="none" w:sz="0" w:space="0" w:color="auto"/>
          </w:divBdr>
        </w:div>
        <w:div w:id="1286616951">
          <w:marLeft w:val="0"/>
          <w:marRight w:val="0"/>
          <w:marTop w:val="0"/>
          <w:marBottom w:val="0"/>
          <w:divBdr>
            <w:top w:val="none" w:sz="0" w:space="0" w:color="auto"/>
            <w:left w:val="none" w:sz="0" w:space="0" w:color="auto"/>
            <w:bottom w:val="none" w:sz="0" w:space="0" w:color="auto"/>
            <w:right w:val="none" w:sz="0" w:space="0" w:color="auto"/>
          </w:divBdr>
        </w:div>
        <w:div w:id="1662927619">
          <w:marLeft w:val="0"/>
          <w:marRight w:val="0"/>
          <w:marTop w:val="0"/>
          <w:marBottom w:val="0"/>
          <w:divBdr>
            <w:top w:val="none" w:sz="0" w:space="0" w:color="auto"/>
            <w:left w:val="none" w:sz="0" w:space="0" w:color="auto"/>
            <w:bottom w:val="none" w:sz="0" w:space="0" w:color="auto"/>
            <w:right w:val="none" w:sz="0" w:space="0" w:color="auto"/>
          </w:divBdr>
        </w:div>
        <w:div w:id="1417360471">
          <w:marLeft w:val="0"/>
          <w:marRight w:val="0"/>
          <w:marTop w:val="0"/>
          <w:marBottom w:val="0"/>
          <w:divBdr>
            <w:top w:val="none" w:sz="0" w:space="0" w:color="auto"/>
            <w:left w:val="none" w:sz="0" w:space="0" w:color="auto"/>
            <w:bottom w:val="none" w:sz="0" w:space="0" w:color="auto"/>
            <w:right w:val="none" w:sz="0" w:space="0" w:color="auto"/>
          </w:divBdr>
        </w:div>
        <w:div w:id="62220241">
          <w:marLeft w:val="0"/>
          <w:marRight w:val="0"/>
          <w:marTop w:val="0"/>
          <w:marBottom w:val="0"/>
          <w:divBdr>
            <w:top w:val="none" w:sz="0" w:space="0" w:color="auto"/>
            <w:left w:val="none" w:sz="0" w:space="0" w:color="auto"/>
            <w:bottom w:val="none" w:sz="0" w:space="0" w:color="auto"/>
            <w:right w:val="none" w:sz="0" w:space="0" w:color="auto"/>
          </w:divBdr>
        </w:div>
        <w:div w:id="1368874814">
          <w:marLeft w:val="0"/>
          <w:marRight w:val="0"/>
          <w:marTop w:val="0"/>
          <w:marBottom w:val="0"/>
          <w:divBdr>
            <w:top w:val="none" w:sz="0" w:space="0" w:color="auto"/>
            <w:left w:val="none" w:sz="0" w:space="0" w:color="auto"/>
            <w:bottom w:val="none" w:sz="0" w:space="0" w:color="auto"/>
            <w:right w:val="none" w:sz="0" w:space="0" w:color="auto"/>
          </w:divBdr>
        </w:div>
        <w:div w:id="1944611269">
          <w:marLeft w:val="0"/>
          <w:marRight w:val="0"/>
          <w:marTop w:val="0"/>
          <w:marBottom w:val="0"/>
          <w:divBdr>
            <w:top w:val="none" w:sz="0" w:space="0" w:color="auto"/>
            <w:left w:val="none" w:sz="0" w:space="0" w:color="auto"/>
            <w:bottom w:val="none" w:sz="0" w:space="0" w:color="auto"/>
            <w:right w:val="none" w:sz="0" w:space="0" w:color="auto"/>
          </w:divBdr>
        </w:div>
        <w:div w:id="1387609109">
          <w:marLeft w:val="0"/>
          <w:marRight w:val="0"/>
          <w:marTop w:val="0"/>
          <w:marBottom w:val="0"/>
          <w:divBdr>
            <w:top w:val="none" w:sz="0" w:space="0" w:color="auto"/>
            <w:left w:val="none" w:sz="0" w:space="0" w:color="auto"/>
            <w:bottom w:val="none" w:sz="0" w:space="0" w:color="auto"/>
            <w:right w:val="none" w:sz="0" w:space="0" w:color="auto"/>
          </w:divBdr>
        </w:div>
        <w:div w:id="94058855">
          <w:marLeft w:val="0"/>
          <w:marRight w:val="0"/>
          <w:marTop w:val="0"/>
          <w:marBottom w:val="0"/>
          <w:divBdr>
            <w:top w:val="none" w:sz="0" w:space="0" w:color="auto"/>
            <w:left w:val="none" w:sz="0" w:space="0" w:color="auto"/>
            <w:bottom w:val="none" w:sz="0" w:space="0" w:color="auto"/>
            <w:right w:val="none" w:sz="0" w:space="0" w:color="auto"/>
          </w:divBdr>
        </w:div>
        <w:div w:id="925573120">
          <w:marLeft w:val="0"/>
          <w:marRight w:val="0"/>
          <w:marTop w:val="0"/>
          <w:marBottom w:val="0"/>
          <w:divBdr>
            <w:top w:val="none" w:sz="0" w:space="0" w:color="auto"/>
            <w:left w:val="none" w:sz="0" w:space="0" w:color="auto"/>
            <w:bottom w:val="none" w:sz="0" w:space="0" w:color="auto"/>
            <w:right w:val="none" w:sz="0" w:space="0" w:color="auto"/>
          </w:divBdr>
        </w:div>
        <w:div w:id="513424405">
          <w:marLeft w:val="0"/>
          <w:marRight w:val="0"/>
          <w:marTop w:val="0"/>
          <w:marBottom w:val="0"/>
          <w:divBdr>
            <w:top w:val="none" w:sz="0" w:space="0" w:color="auto"/>
            <w:left w:val="none" w:sz="0" w:space="0" w:color="auto"/>
            <w:bottom w:val="none" w:sz="0" w:space="0" w:color="auto"/>
            <w:right w:val="none" w:sz="0" w:space="0" w:color="auto"/>
          </w:divBdr>
        </w:div>
        <w:div w:id="230892815">
          <w:marLeft w:val="0"/>
          <w:marRight w:val="0"/>
          <w:marTop w:val="0"/>
          <w:marBottom w:val="0"/>
          <w:divBdr>
            <w:top w:val="none" w:sz="0" w:space="0" w:color="auto"/>
            <w:left w:val="none" w:sz="0" w:space="0" w:color="auto"/>
            <w:bottom w:val="none" w:sz="0" w:space="0" w:color="auto"/>
            <w:right w:val="none" w:sz="0" w:space="0" w:color="auto"/>
          </w:divBdr>
        </w:div>
        <w:div w:id="1218278812">
          <w:marLeft w:val="0"/>
          <w:marRight w:val="0"/>
          <w:marTop w:val="0"/>
          <w:marBottom w:val="0"/>
          <w:divBdr>
            <w:top w:val="none" w:sz="0" w:space="0" w:color="auto"/>
            <w:left w:val="none" w:sz="0" w:space="0" w:color="auto"/>
            <w:bottom w:val="none" w:sz="0" w:space="0" w:color="auto"/>
            <w:right w:val="none" w:sz="0" w:space="0" w:color="auto"/>
          </w:divBdr>
        </w:div>
        <w:div w:id="212235114">
          <w:marLeft w:val="0"/>
          <w:marRight w:val="0"/>
          <w:marTop w:val="0"/>
          <w:marBottom w:val="0"/>
          <w:divBdr>
            <w:top w:val="none" w:sz="0" w:space="0" w:color="auto"/>
            <w:left w:val="none" w:sz="0" w:space="0" w:color="auto"/>
            <w:bottom w:val="none" w:sz="0" w:space="0" w:color="auto"/>
            <w:right w:val="none" w:sz="0" w:space="0" w:color="auto"/>
          </w:divBdr>
        </w:div>
        <w:div w:id="1451245663">
          <w:marLeft w:val="0"/>
          <w:marRight w:val="0"/>
          <w:marTop w:val="0"/>
          <w:marBottom w:val="0"/>
          <w:divBdr>
            <w:top w:val="none" w:sz="0" w:space="0" w:color="auto"/>
            <w:left w:val="none" w:sz="0" w:space="0" w:color="auto"/>
            <w:bottom w:val="none" w:sz="0" w:space="0" w:color="auto"/>
            <w:right w:val="none" w:sz="0" w:space="0" w:color="auto"/>
          </w:divBdr>
        </w:div>
        <w:div w:id="192964684">
          <w:marLeft w:val="0"/>
          <w:marRight w:val="0"/>
          <w:marTop w:val="0"/>
          <w:marBottom w:val="0"/>
          <w:divBdr>
            <w:top w:val="none" w:sz="0" w:space="0" w:color="auto"/>
            <w:left w:val="none" w:sz="0" w:space="0" w:color="auto"/>
            <w:bottom w:val="none" w:sz="0" w:space="0" w:color="auto"/>
            <w:right w:val="none" w:sz="0" w:space="0" w:color="auto"/>
          </w:divBdr>
        </w:div>
        <w:div w:id="1625037339">
          <w:marLeft w:val="0"/>
          <w:marRight w:val="0"/>
          <w:marTop w:val="0"/>
          <w:marBottom w:val="0"/>
          <w:divBdr>
            <w:top w:val="none" w:sz="0" w:space="0" w:color="auto"/>
            <w:left w:val="none" w:sz="0" w:space="0" w:color="auto"/>
            <w:bottom w:val="none" w:sz="0" w:space="0" w:color="auto"/>
            <w:right w:val="none" w:sz="0" w:space="0" w:color="auto"/>
          </w:divBdr>
        </w:div>
        <w:div w:id="402030296">
          <w:marLeft w:val="0"/>
          <w:marRight w:val="0"/>
          <w:marTop w:val="0"/>
          <w:marBottom w:val="0"/>
          <w:divBdr>
            <w:top w:val="none" w:sz="0" w:space="0" w:color="auto"/>
            <w:left w:val="none" w:sz="0" w:space="0" w:color="auto"/>
            <w:bottom w:val="none" w:sz="0" w:space="0" w:color="auto"/>
            <w:right w:val="none" w:sz="0" w:space="0" w:color="auto"/>
          </w:divBdr>
        </w:div>
        <w:div w:id="1556627262">
          <w:marLeft w:val="0"/>
          <w:marRight w:val="0"/>
          <w:marTop w:val="0"/>
          <w:marBottom w:val="0"/>
          <w:divBdr>
            <w:top w:val="none" w:sz="0" w:space="0" w:color="auto"/>
            <w:left w:val="none" w:sz="0" w:space="0" w:color="auto"/>
            <w:bottom w:val="none" w:sz="0" w:space="0" w:color="auto"/>
            <w:right w:val="none" w:sz="0" w:space="0" w:color="auto"/>
          </w:divBdr>
        </w:div>
        <w:div w:id="1345280722">
          <w:marLeft w:val="0"/>
          <w:marRight w:val="0"/>
          <w:marTop w:val="0"/>
          <w:marBottom w:val="0"/>
          <w:divBdr>
            <w:top w:val="none" w:sz="0" w:space="0" w:color="auto"/>
            <w:left w:val="none" w:sz="0" w:space="0" w:color="auto"/>
            <w:bottom w:val="none" w:sz="0" w:space="0" w:color="auto"/>
            <w:right w:val="none" w:sz="0" w:space="0" w:color="auto"/>
          </w:divBdr>
        </w:div>
        <w:div w:id="1387291195">
          <w:marLeft w:val="0"/>
          <w:marRight w:val="0"/>
          <w:marTop w:val="0"/>
          <w:marBottom w:val="0"/>
          <w:divBdr>
            <w:top w:val="none" w:sz="0" w:space="0" w:color="auto"/>
            <w:left w:val="none" w:sz="0" w:space="0" w:color="auto"/>
            <w:bottom w:val="none" w:sz="0" w:space="0" w:color="auto"/>
            <w:right w:val="none" w:sz="0" w:space="0" w:color="auto"/>
          </w:divBdr>
        </w:div>
        <w:div w:id="174881743">
          <w:marLeft w:val="0"/>
          <w:marRight w:val="0"/>
          <w:marTop w:val="0"/>
          <w:marBottom w:val="0"/>
          <w:divBdr>
            <w:top w:val="none" w:sz="0" w:space="0" w:color="auto"/>
            <w:left w:val="none" w:sz="0" w:space="0" w:color="auto"/>
            <w:bottom w:val="none" w:sz="0" w:space="0" w:color="auto"/>
            <w:right w:val="none" w:sz="0" w:space="0" w:color="auto"/>
          </w:divBdr>
        </w:div>
        <w:div w:id="1564409907">
          <w:marLeft w:val="0"/>
          <w:marRight w:val="0"/>
          <w:marTop w:val="0"/>
          <w:marBottom w:val="0"/>
          <w:divBdr>
            <w:top w:val="none" w:sz="0" w:space="0" w:color="auto"/>
            <w:left w:val="none" w:sz="0" w:space="0" w:color="auto"/>
            <w:bottom w:val="none" w:sz="0" w:space="0" w:color="auto"/>
            <w:right w:val="none" w:sz="0" w:space="0" w:color="auto"/>
          </w:divBdr>
        </w:div>
      </w:divsChild>
    </w:div>
    <w:div w:id="740251778">
      <w:bodyDiv w:val="1"/>
      <w:marLeft w:val="0"/>
      <w:marRight w:val="0"/>
      <w:marTop w:val="0"/>
      <w:marBottom w:val="0"/>
      <w:divBdr>
        <w:top w:val="none" w:sz="0" w:space="0" w:color="auto"/>
        <w:left w:val="none" w:sz="0" w:space="0" w:color="auto"/>
        <w:bottom w:val="none" w:sz="0" w:space="0" w:color="auto"/>
        <w:right w:val="none" w:sz="0" w:space="0" w:color="auto"/>
      </w:divBdr>
    </w:div>
    <w:div w:id="1665280752">
      <w:bodyDiv w:val="1"/>
      <w:marLeft w:val="0"/>
      <w:marRight w:val="0"/>
      <w:marTop w:val="0"/>
      <w:marBottom w:val="0"/>
      <w:divBdr>
        <w:top w:val="none" w:sz="0" w:space="0" w:color="auto"/>
        <w:left w:val="none" w:sz="0" w:space="0" w:color="auto"/>
        <w:bottom w:val="none" w:sz="0" w:space="0" w:color="auto"/>
        <w:right w:val="none" w:sz="0" w:space="0" w:color="auto"/>
      </w:divBdr>
    </w:div>
    <w:div w:id="1681856720">
      <w:bodyDiv w:val="1"/>
      <w:marLeft w:val="0"/>
      <w:marRight w:val="0"/>
      <w:marTop w:val="0"/>
      <w:marBottom w:val="0"/>
      <w:divBdr>
        <w:top w:val="none" w:sz="0" w:space="0" w:color="auto"/>
        <w:left w:val="none" w:sz="0" w:space="0" w:color="auto"/>
        <w:bottom w:val="none" w:sz="0" w:space="0" w:color="auto"/>
        <w:right w:val="none" w:sz="0" w:space="0" w:color="auto"/>
      </w:divBdr>
      <w:divsChild>
        <w:div w:id="1737166688">
          <w:marLeft w:val="0"/>
          <w:marRight w:val="0"/>
          <w:marTop w:val="0"/>
          <w:marBottom w:val="0"/>
          <w:divBdr>
            <w:top w:val="none" w:sz="0" w:space="0" w:color="auto"/>
            <w:left w:val="none" w:sz="0" w:space="0" w:color="auto"/>
            <w:bottom w:val="none" w:sz="0" w:space="0" w:color="auto"/>
            <w:right w:val="none" w:sz="0" w:space="0" w:color="auto"/>
          </w:divBdr>
          <w:divsChild>
            <w:div w:id="1391004679">
              <w:marLeft w:val="-200"/>
              <w:marRight w:val="-200"/>
              <w:marTop w:val="0"/>
              <w:marBottom w:val="0"/>
              <w:divBdr>
                <w:top w:val="none" w:sz="0" w:space="0" w:color="auto"/>
                <w:left w:val="none" w:sz="0" w:space="0" w:color="auto"/>
                <w:bottom w:val="none" w:sz="0" w:space="0" w:color="auto"/>
                <w:right w:val="none" w:sz="0" w:space="0" w:color="auto"/>
              </w:divBdr>
              <w:divsChild>
                <w:div w:id="478807248">
                  <w:marLeft w:val="0"/>
                  <w:marRight w:val="0"/>
                  <w:marTop w:val="0"/>
                  <w:marBottom w:val="0"/>
                  <w:divBdr>
                    <w:top w:val="none" w:sz="0" w:space="0" w:color="auto"/>
                    <w:left w:val="none" w:sz="0" w:space="0" w:color="auto"/>
                    <w:bottom w:val="none" w:sz="0" w:space="0" w:color="auto"/>
                    <w:right w:val="none" w:sz="0" w:space="0" w:color="auto"/>
                  </w:divBdr>
                </w:div>
                <w:div w:id="924269264">
                  <w:marLeft w:val="0"/>
                  <w:marRight w:val="0"/>
                  <w:marTop w:val="0"/>
                  <w:marBottom w:val="0"/>
                  <w:divBdr>
                    <w:top w:val="none" w:sz="0" w:space="0" w:color="auto"/>
                    <w:left w:val="none" w:sz="0" w:space="0" w:color="auto"/>
                    <w:bottom w:val="none" w:sz="0" w:space="0" w:color="auto"/>
                    <w:right w:val="none" w:sz="0" w:space="0" w:color="auto"/>
                  </w:divBdr>
                </w:div>
                <w:div w:id="153029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header" Target="header5.xml"/><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footer" Target="footer1.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yperlink" Target="http://www.bytefish.de/" TargetMode="External"/><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yperlink" Target="http://opencv.willowgarage.com/wiki/FaceRecognition" TargetMode="External"/><Relationship Id="rId28" Type="http://schemas.openxmlformats.org/officeDocument/2006/relationships/footer" Target="footer3.xml"/><Relationship Id="rId10" Type="http://schemas.openxmlformats.org/officeDocument/2006/relationships/header" Target="header1.xml"/><Relationship Id="rId19"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0.jpeg"/><Relationship Id="rId27" Type="http://schemas.openxmlformats.org/officeDocument/2006/relationships/header" Target="header6.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TotalTime>
  <Pages>32</Pages>
  <Words>4443</Words>
  <Characters>25329</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Prashu</dc:creator>
  <cp:lastModifiedBy>Windows User</cp:lastModifiedBy>
  <cp:revision>17</cp:revision>
  <dcterms:created xsi:type="dcterms:W3CDTF">2018-12-01T19:27:00Z</dcterms:created>
  <dcterms:modified xsi:type="dcterms:W3CDTF">2018-12-04T08:33:00Z</dcterms:modified>
</cp:coreProperties>
</file>